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C7F56" w14:textId="49333257" w:rsidR="007C188E" w:rsidRPr="0090474F" w:rsidRDefault="00D02CAB" w:rsidP="00D02CAB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 </w:t>
      </w:r>
      <w:r w:rsidR="0090474F">
        <w:rPr>
          <w:rFonts w:ascii="Times New Roman" w:hAnsi="Times New Roman" w:cs="Times New Roman"/>
          <w:b/>
          <w:bCs/>
          <w:sz w:val="40"/>
          <w:szCs w:val="40"/>
        </w:rPr>
        <w:t>ТРЕНЕРСКИЙ СОСТАВ</w:t>
      </w:r>
    </w:p>
    <w:tbl>
      <w:tblPr>
        <w:tblW w:w="9690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76"/>
        <w:gridCol w:w="5714"/>
      </w:tblGrid>
      <w:tr w:rsidR="007C188E" w14:paraId="517B652A" w14:textId="77777777" w:rsidTr="00B82702">
        <w:trPr>
          <w:trHeight w:val="662"/>
        </w:trPr>
        <w:tc>
          <w:tcPr>
            <w:tcW w:w="9690" w:type="dxa"/>
            <w:gridSpan w:val="2"/>
            <w:vAlign w:val="center"/>
          </w:tcPr>
          <w:p w14:paraId="79126360" w14:textId="6FDAA729" w:rsidR="007C188E" w:rsidRDefault="0089601E" w:rsidP="00B8270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Каратэ</w:t>
            </w:r>
          </w:p>
        </w:tc>
      </w:tr>
      <w:tr w:rsidR="00642C59" w14:paraId="50D665E4" w14:textId="5E57D201" w:rsidTr="005D28B7">
        <w:trPr>
          <w:trHeight w:val="5094"/>
        </w:trPr>
        <w:tc>
          <w:tcPr>
            <w:tcW w:w="3307" w:type="dxa"/>
          </w:tcPr>
          <w:p w14:paraId="3AD32244" w14:textId="23427483" w:rsidR="00EC4332" w:rsidRDefault="005D28B7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477C9E01" wp14:editId="0B0BB8A9">
                  <wp:extent cx="2362200" cy="3112001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580" cy="313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064A52C8" w14:textId="1C74F69C" w:rsidR="00EC4332" w:rsidRDefault="00EC433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Гафиатуллин Зуфар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Рафизович</w:t>
            </w:r>
            <w:proofErr w:type="spellEnd"/>
          </w:p>
          <w:p w14:paraId="3BB42FED" w14:textId="0CF234FB" w:rsidR="00EC4332" w:rsidRDefault="00EC433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30.09.1970</w:t>
            </w:r>
          </w:p>
          <w:p w14:paraId="5483098F" w14:textId="0E09E70B" w:rsidR="00EC4332" w:rsidRDefault="00EC433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тренер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-преподаватель</w:t>
            </w:r>
          </w:p>
          <w:p w14:paraId="0D0B1596" w14:textId="77777777" w:rsidR="00EC4332" w:rsidRDefault="00EC433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высшее/инженер</w:t>
            </w:r>
          </w:p>
          <w:p w14:paraId="6E48B41A" w14:textId="196368BF" w:rsidR="00EC4332" w:rsidRDefault="00EC433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: 2</w:t>
            </w:r>
            <w:r w:rsidR="00215A79"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лет</w:t>
            </w:r>
          </w:p>
          <w:p w14:paraId="6A204C99" w14:textId="5B7FCF6C" w:rsidR="00EC4332" w:rsidRDefault="00EC433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являюсь тренером 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 xml:space="preserve">1 категории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по каратэ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>.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</w:p>
        </w:tc>
      </w:tr>
      <w:tr w:rsidR="00642C59" w14:paraId="6D1A8B70" w14:textId="77777777" w:rsidTr="00642C59">
        <w:trPr>
          <w:trHeight w:val="7363"/>
        </w:trPr>
        <w:tc>
          <w:tcPr>
            <w:tcW w:w="3307" w:type="dxa"/>
          </w:tcPr>
          <w:p w14:paraId="04A36F2C" w14:textId="6E34FD4C" w:rsidR="007C188E" w:rsidRDefault="00642C59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01E64792" wp14:editId="5E056064">
                  <wp:extent cx="2348580" cy="336232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708" cy="3373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4C84FAB0" w14:textId="77777777" w:rsidR="00642C59" w:rsidRDefault="00642C59" w:rsidP="00642C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Гафиатуллин Тимур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Зуфарович</w:t>
            </w:r>
            <w:proofErr w:type="spellEnd"/>
          </w:p>
          <w:p w14:paraId="18CCFD8C" w14:textId="4615EBD9" w:rsidR="00642C59" w:rsidRDefault="00642C59" w:rsidP="00642C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5A0AF9">
              <w:rPr>
                <w:rFonts w:ascii="Times New Roman" w:hAnsi="Times New Roman" w:cs="Times New Roman"/>
                <w:sz w:val="36"/>
                <w:szCs w:val="36"/>
              </w:rPr>
              <w:t>19.06.2003</w:t>
            </w:r>
          </w:p>
          <w:p w14:paraId="0B279338" w14:textId="1C328EAB" w:rsidR="00642C59" w:rsidRPr="00087152" w:rsidRDefault="00642C59" w:rsidP="00642C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тренер</w:t>
            </w:r>
            <w:r w:rsidR="00087152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087152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</w:p>
          <w:p w14:paraId="08477708" w14:textId="3287E5D9" w:rsidR="00642C59" w:rsidRDefault="00642C59" w:rsidP="00642C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средне-специальное</w:t>
            </w:r>
          </w:p>
          <w:p w14:paraId="38AE1D69" w14:textId="27EEFC92" w:rsidR="00642C59" w:rsidRDefault="00642C59" w:rsidP="00642C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5A0AF9">
              <w:rPr>
                <w:rFonts w:ascii="Times New Roman" w:hAnsi="Times New Roman" w:cs="Times New Roman"/>
                <w:sz w:val="36"/>
                <w:szCs w:val="36"/>
              </w:rPr>
              <w:t>1 год</w:t>
            </w:r>
          </w:p>
          <w:p w14:paraId="0CECA249" w14:textId="0CD2A5C5" w:rsidR="00E65133" w:rsidRDefault="00642C59" w:rsidP="00642C5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являюсь тренером</w:t>
            </w:r>
            <w:r w:rsidR="00087152" w:rsidRPr="00087152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по каратэ.</w:t>
            </w:r>
          </w:p>
        </w:tc>
      </w:tr>
      <w:tr w:rsidR="00E65133" w14:paraId="0927A5B4" w14:textId="77777777" w:rsidTr="00B82702">
        <w:trPr>
          <w:trHeight w:val="690"/>
        </w:trPr>
        <w:tc>
          <w:tcPr>
            <w:tcW w:w="9690" w:type="dxa"/>
            <w:gridSpan w:val="2"/>
            <w:vAlign w:val="center"/>
          </w:tcPr>
          <w:p w14:paraId="38C56E5D" w14:textId="118D1C59" w:rsidR="00E65133" w:rsidRDefault="00A26BFF" w:rsidP="00B8270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Конькобежный спорт</w:t>
            </w:r>
          </w:p>
        </w:tc>
      </w:tr>
      <w:tr w:rsidR="00642C59" w14:paraId="05FD36D1" w14:textId="77777777" w:rsidTr="005C00D1">
        <w:trPr>
          <w:trHeight w:val="2689"/>
        </w:trPr>
        <w:tc>
          <w:tcPr>
            <w:tcW w:w="3307" w:type="dxa"/>
          </w:tcPr>
          <w:p w14:paraId="57B07164" w14:textId="6D8EDFC5" w:rsidR="00A26BFF" w:rsidRDefault="00642C59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1D2B7C55" wp14:editId="7BE03CEC">
                  <wp:extent cx="2348230" cy="332359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3050" cy="33445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45E7BC4F" w14:textId="77777777" w:rsidR="00A26BFF" w:rsidRDefault="00EC433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A26BFF">
              <w:rPr>
                <w:rFonts w:ascii="Times New Roman" w:hAnsi="Times New Roman" w:cs="Times New Roman"/>
                <w:sz w:val="36"/>
                <w:szCs w:val="36"/>
              </w:rPr>
              <w:t>Рубцова Лидия Алексеевна</w:t>
            </w:r>
          </w:p>
          <w:p w14:paraId="47F85E97" w14:textId="41751B3D" w:rsidR="00EC4332" w:rsidRDefault="00EC4332" w:rsidP="00EC43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B82702">
              <w:rPr>
                <w:rFonts w:ascii="Times New Roman" w:hAnsi="Times New Roman" w:cs="Times New Roman"/>
                <w:sz w:val="36"/>
                <w:szCs w:val="36"/>
              </w:rPr>
              <w:t>22.04.1948</w:t>
            </w:r>
          </w:p>
          <w:p w14:paraId="1E5191A3" w14:textId="2BDC8A82" w:rsidR="00EC4332" w:rsidRDefault="00EC4332" w:rsidP="00EC43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тренер</w:t>
            </w:r>
            <w:r w:rsidR="0070620C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</w:p>
          <w:p w14:paraId="3A4CD855" w14:textId="3CDA7B1D" w:rsidR="00EC4332" w:rsidRDefault="00EC4332" w:rsidP="00EC43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</w:t>
            </w:r>
            <w:proofErr w:type="spellStart"/>
            <w:r w:rsidR="00945196"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</w:p>
          <w:p w14:paraId="3113FE9C" w14:textId="390A07BA" w:rsidR="00EC4332" w:rsidRDefault="00EC4332" w:rsidP="00EC43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945196">
              <w:rPr>
                <w:rFonts w:ascii="Times New Roman" w:hAnsi="Times New Roman" w:cs="Times New Roman"/>
                <w:sz w:val="36"/>
                <w:szCs w:val="36"/>
              </w:rPr>
              <w:t>5 лет</w:t>
            </w:r>
          </w:p>
          <w:p w14:paraId="5CC727E0" w14:textId="0D0C673D" w:rsidR="00EC4332" w:rsidRPr="00C91D79" w:rsidRDefault="00EC4332" w:rsidP="00EC4332">
            <w:pPr>
              <w:rPr>
                <w:rFonts w:ascii="Times New Roman" w:hAnsi="Times New Roman" w:cs="Times New Roman"/>
                <w:sz w:val="36"/>
                <w:szCs w:val="36"/>
                <w:u w:val="single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</w:t>
            </w:r>
            <w:r w:rsidR="00945196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>являюсь тренером 1 категории по конькобежному спорту. П</w:t>
            </w:r>
            <w:r w:rsidR="00945196">
              <w:rPr>
                <w:rFonts w:ascii="Times New Roman" w:hAnsi="Times New Roman" w:cs="Times New Roman"/>
                <w:sz w:val="36"/>
                <w:szCs w:val="36"/>
              </w:rPr>
              <w:t xml:space="preserve">одготовила </w:t>
            </w:r>
            <w:r w:rsidR="00945196" w:rsidRPr="00C91D79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8-МС</w:t>
            </w:r>
            <w:r w:rsidR="00945196">
              <w:rPr>
                <w:rFonts w:ascii="Times New Roman" w:hAnsi="Times New Roman" w:cs="Times New Roman"/>
                <w:sz w:val="36"/>
                <w:szCs w:val="36"/>
              </w:rPr>
              <w:t xml:space="preserve">, более </w:t>
            </w:r>
            <w:r w:rsidR="00945196" w:rsidRPr="00C91D79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20-КМС</w:t>
            </w:r>
            <w:r w:rsidR="00945196">
              <w:rPr>
                <w:rFonts w:ascii="Times New Roman" w:hAnsi="Times New Roman" w:cs="Times New Roman"/>
                <w:sz w:val="36"/>
                <w:szCs w:val="36"/>
              </w:rPr>
              <w:t xml:space="preserve">, участницу кубков Мира и Чемпиона Мира – </w:t>
            </w:r>
            <w:proofErr w:type="spellStart"/>
            <w:r w:rsidR="00945196" w:rsidRPr="00C91D79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Лукоянова</w:t>
            </w:r>
            <w:proofErr w:type="spellEnd"/>
            <w:r w:rsidR="00945196" w:rsidRPr="00C91D79">
              <w:rPr>
                <w:rFonts w:ascii="Times New Roman" w:hAnsi="Times New Roman" w:cs="Times New Roman"/>
                <w:sz w:val="36"/>
                <w:szCs w:val="36"/>
                <w:u w:val="single"/>
              </w:rPr>
              <w:t xml:space="preserve"> Екатерина.</w:t>
            </w:r>
          </w:p>
          <w:p w14:paraId="26FAFE5E" w14:textId="7E35FC2A" w:rsidR="00945196" w:rsidRDefault="00945196" w:rsidP="00EC433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Была тренером сборной РТ.</w:t>
            </w:r>
          </w:p>
        </w:tc>
      </w:tr>
      <w:tr w:rsidR="00642C59" w14:paraId="57257D42" w14:textId="77777777" w:rsidTr="00642C59">
        <w:trPr>
          <w:trHeight w:val="7363"/>
        </w:trPr>
        <w:tc>
          <w:tcPr>
            <w:tcW w:w="3307" w:type="dxa"/>
          </w:tcPr>
          <w:p w14:paraId="554FC66A" w14:textId="56D7E5EB" w:rsidR="005C00D1" w:rsidRDefault="00AB650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339C4EE0" wp14:editId="0FA356C4">
                  <wp:extent cx="2348692" cy="296227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5168" cy="298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44A2C103" w14:textId="29E14BB5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Доронина Татьяна Николаевна</w:t>
            </w:r>
          </w:p>
          <w:p w14:paraId="32D35F5D" w14:textId="184762D6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215A79">
              <w:rPr>
                <w:rFonts w:ascii="Times New Roman" w:hAnsi="Times New Roman" w:cs="Times New Roman"/>
                <w:sz w:val="36"/>
                <w:szCs w:val="36"/>
              </w:rPr>
              <w:t>20.11.1972</w:t>
            </w:r>
          </w:p>
          <w:p w14:paraId="71FE535D" w14:textId="7640A958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тренер</w:t>
            </w:r>
            <w:r w:rsidR="0070620C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</w:p>
          <w:p w14:paraId="44D11C28" w14:textId="5E9C9467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</w:t>
            </w:r>
            <w:proofErr w:type="spellStart"/>
            <w:r w:rsidR="00215A79"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</w:p>
          <w:p w14:paraId="253210A9" w14:textId="128F1BB3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:</w:t>
            </w:r>
            <w:r w:rsidR="00215A79">
              <w:rPr>
                <w:rFonts w:ascii="Times New Roman" w:hAnsi="Times New Roman" w:cs="Times New Roman"/>
                <w:sz w:val="36"/>
                <w:szCs w:val="36"/>
              </w:rPr>
              <w:t xml:space="preserve"> 15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лет</w:t>
            </w:r>
          </w:p>
          <w:p w14:paraId="704ABC0C" w14:textId="77777777" w:rsidR="00C91D79" w:rsidRDefault="00B82702" w:rsidP="00215A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C91D79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являюсь тренером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 xml:space="preserve"> высшей категории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по </w:t>
            </w:r>
            <w:r w:rsidR="00215A79">
              <w:rPr>
                <w:rFonts w:ascii="Times New Roman" w:hAnsi="Times New Roman" w:cs="Times New Roman"/>
                <w:sz w:val="36"/>
                <w:szCs w:val="36"/>
              </w:rPr>
              <w:t xml:space="preserve">конькобежному спорту. Награждена почетным знаком за заслуги в развитии </w:t>
            </w:r>
            <w:proofErr w:type="spellStart"/>
            <w:r w:rsidR="00215A79"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  <w:r w:rsidR="00215A79">
              <w:rPr>
                <w:rFonts w:ascii="Times New Roman" w:hAnsi="Times New Roman" w:cs="Times New Roman"/>
                <w:sz w:val="36"/>
                <w:szCs w:val="36"/>
              </w:rPr>
              <w:t xml:space="preserve">. </w:t>
            </w:r>
          </w:p>
          <w:p w14:paraId="707BC445" w14:textId="5DBB2A18" w:rsidR="005C00D1" w:rsidRDefault="00215A79" w:rsidP="00215A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Имеется значок – отличник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РТ.  </w:t>
            </w:r>
          </w:p>
        </w:tc>
      </w:tr>
      <w:tr w:rsidR="00B82702" w14:paraId="3F9A1E6A" w14:textId="77777777" w:rsidTr="00B82702">
        <w:trPr>
          <w:trHeight w:val="711"/>
        </w:trPr>
        <w:tc>
          <w:tcPr>
            <w:tcW w:w="9690" w:type="dxa"/>
            <w:gridSpan w:val="2"/>
            <w:vAlign w:val="center"/>
          </w:tcPr>
          <w:p w14:paraId="2AF978C0" w14:textId="056D7ED9" w:rsidR="00B82702" w:rsidRDefault="00B82702" w:rsidP="00B8270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Легкая атлетика</w:t>
            </w:r>
          </w:p>
        </w:tc>
      </w:tr>
      <w:tr w:rsidR="00642C59" w14:paraId="3A8AAFE6" w14:textId="77777777" w:rsidTr="00B82702">
        <w:trPr>
          <w:trHeight w:val="581"/>
        </w:trPr>
        <w:tc>
          <w:tcPr>
            <w:tcW w:w="3307" w:type="dxa"/>
          </w:tcPr>
          <w:p w14:paraId="62F8CAD5" w14:textId="76341117" w:rsidR="00EC4332" w:rsidRDefault="00AB650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4680A69A" wp14:editId="06C843D8">
                  <wp:extent cx="2387918" cy="299085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404169" cy="3011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54D896F0" w14:textId="335E8C3B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Гибадуллин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Раис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Рахимуллович</w:t>
            </w:r>
            <w:proofErr w:type="spellEnd"/>
          </w:p>
          <w:p w14:paraId="1423674E" w14:textId="464FD785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215A79">
              <w:rPr>
                <w:rFonts w:ascii="Times New Roman" w:hAnsi="Times New Roman" w:cs="Times New Roman"/>
                <w:sz w:val="36"/>
                <w:szCs w:val="36"/>
              </w:rPr>
              <w:t>13.01.1966</w:t>
            </w:r>
          </w:p>
          <w:p w14:paraId="2D3EE751" w14:textId="73AD2542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тренер</w:t>
            </w:r>
            <w:r w:rsidR="002F1BA2">
              <w:rPr>
                <w:rFonts w:ascii="Times New Roman" w:hAnsi="Times New Roman" w:cs="Times New Roman"/>
                <w:sz w:val="36"/>
                <w:szCs w:val="36"/>
              </w:rPr>
              <w:t>-преподаватель</w:t>
            </w:r>
          </w:p>
          <w:p w14:paraId="613CC8F1" w14:textId="79BA3AE4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</w:t>
            </w:r>
            <w:r w:rsidR="00215A79">
              <w:rPr>
                <w:rFonts w:ascii="Times New Roman" w:hAnsi="Times New Roman" w:cs="Times New Roman"/>
                <w:sz w:val="36"/>
                <w:szCs w:val="36"/>
              </w:rPr>
              <w:t>психолого-педагогическое</w:t>
            </w:r>
          </w:p>
          <w:p w14:paraId="73F5C06E" w14:textId="70BC6269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2F1BA2">
              <w:rPr>
                <w:rFonts w:ascii="Times New Roman" w:hAnsi="Times New Roman" w:cs="Times New Roman"/>
                <w:sz w:val="36"/>
                <w:szCs w:val="36"/>
              </w:rPr>
              <w:t>35 лет</w:t>
            </w:r>
          </w:p>
          <w:p w14:paraId="19275845" w14:textId="385A8CF9" w:rsidR="00156DBD" w:rsidRDefault="00B8270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являюсь тренером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 xml:space="preserve"> высшей категории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по</w:t>
            </w:r>
            <w:r w:rsidR="007251E3">
              <w:rPr>
                <w:rFonts w:ascii="Times New Roman" w:hAnsi="Times New Roman" w:cs="Times New Roman"/>
                <w:sz w:val="36"/>
                <w:szCs w:val="36"/>
              </w:rPr>
              <w:t xml:space="preserve"> легкой атлетике</w:t>
            </w:r>
            <w:r w:rsidR="002F1BA2">
              <w:rPr>
                <w:rFonts w:ascii="Times New Roman" w:hAnsi="Times New Roman" w:cs="Times New Roman"/>
                <w:sz w:val="36"/>
                <w:szCs w:val="36"/>
              </w:rPr>
              <w:t xml:space="preserve">. </w:t>
            </w:r>
          </w:p>
          <w:p w14:paraId="618D9D71" w14:textId="0334BC45" w:rsidR="00EC4332" w:rsidRDefault="002F1BA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Отличник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  <w:p w14:paraId="7D8A37C6" w14:textId="568E426E" w:rsidR="00EC4332" w:rsidRDefault="002F1BA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Награжден почетным знаком за развитие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</w:tc>
      </w:tr>
      <w:tr w:rsidR="00642C59" w14:paraId="26978588" w14:textId="77777777" w:rsidTr="00642C59">
        <w:trPr>
          <w:trHeight w:val="70"/>
        </w:trPr>
        <w:tc>
          <w:tcPr>
            <w:tcW w:w="3307" w:type="dxa"/>
          </w:tcPr>
          <w:p w14:paraId="5A5624C5" w14:textId="4E6B5E38" w:rsidR="005C00D1" w:rsidRDefault="00AB6502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080A5DBE" wp14:editId="098DB67A">
                  <wp:extent cx="2382829" cy="310515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34" cy="3121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3C6481D8" w14:textId="5182C7E0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Киселев Роман Валерьевич</w:t>
            </w:r>
          </w:p>
          <w:p w14:paraId="76D616F4" w14:textId="5DAD686C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2F1BA2">
              <w:rPr>
                <w:rFonts w:ascii="Times New Roman" w:hAnsi="Times New Roman" w:cs="Times New Roman"/>
                <w:sz w:val="36"/>
                <w:szCs w:val="36"/>
              </w:rPr>
              <w:t>28.10.1980</w:t>
            </w:r>
          </w:p>
          <w:p w14:paraId="1CA4B480" w14:textId="18FF8627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тренер</w:t>
            </w:r>
            <w:r w:rsidR="0070620C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  <w:r w:rsidR="0070620C"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 </w:t>
            </w: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высшее/инженер</w:t>
            </w:r>
          </w:p>
          <w:p w14:paraId="75AD429A" w14:textId="7FF4E6D8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2F1BA2">
              <w:rPr>
                <w:rFonts w:ascii="Times New Roman" w:hAnsi="Times New Roman" w:cs="Times New Roman"/>
                <w:sz w:val="36"/>
                <w:szCs w:val="36"/>
              </w:rPr>
              <w:t>9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лет</w:t>
            </w:r>
          </w:p>
          <w:p w14:paraId="12E0FF51" w14:textId="49066BA7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2F1BA2">
              <w:rPr>
                <w:rFonts w:ascii="Times New Roman" w:hAnsi="Times New Roman" w:cs="Times New Roman"/>
                <w:sz w:val="36"/>
                <w:szCs w:val="36"/>
              </w:rPr>
              <w:t xml:space="preserve">являюсь тренером высшей категории по легкой атлетике. </w:t>
            </w:r>
            <w:r w:rsidR="002F1BA2" w:rsidRPr="007251E3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КМС</w:t>
            </w:r>
            <w:r w:rsidR="002F1BA2">
              <w:rPr>
                <w:rFonts w:ascii="Times New Roman" w:hAnsi="Times New Roman" w:cs="Times New Roman"/>
                <w:sz w:val="36"/>
                <w:szCs w:val="36"/>
              </w:rPr>
              <w:t xml:space="preserve"> по легкой атлетике, чемпион и призер чемпионата РТ, призер ПФО.</w:t>
            </w:r>
          </w:p>
          <w:p w14:paraId="7855DA2B" w14:textId="77A8A2C3" w:rsidR="002F1BA2" w:rsidRDefault="002F1BA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Входил в состав сборной РТ.</w:t>
            </w:r>
          </w:p>
          <w:p w14:paraId="0A5BB775" w14:textId="0F804067" w:rsidR="005C00D1" w:rsidRDefault="002F1BA2" w:rsidP="002F1BA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Под моим руководством воспитанники становились призерами и чемпионами первенства РТ, 2 спортсмена входили в состав сборной РТ.</w:t>
            </w:r>
          </w:p>
          <w:p w14:paraId="35CD7894" w14:textId="2A975319" w:rsidR="002F1BA2" w:rsidRDefault="002F1BA2" w:rsidP="002F1BA2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B82702" w14:paraId="4DA22F5A" w14:textId="77777777" w:rsidTr="00717177">
        <w:trPr>
          <w:trHeight w:val="540"/>
        </w:trPr>
        <w:tc>
          <w:tcPr>
            <w:tcW w:w="9690" w:type="dxa"/>
            <w:gridSpan w:val="2"/>
          </w:tcPr>
          <w:p w14:paraId="4C03ECD9" w14:textId="3C40A5B5" w:rsidR="00B82702" w:rsidRDefault="00B82702" w:rsidP="00B82702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Лыжные гонки</w:t>
            </w:r>
          </w:p>
        </w:tc>
      </w:tr>
      <w:tr w:rsidR="00642C59" w14:paraId="232D186B" w14:textId="77777777" w:rsidTr="00B82702">
        <w:trPr>
          <w:trHeight w:val="2625"/>
        </w:trPr>
        <w:tc>
          <w:tcPr>
            <w:tcW w:w="3307" w:type="dxa"/>
          </w:tcPr>
          <w:p w14:paraId="193898ED" w14:textId="7036059A" w:rsidR="00B82702" w:rsidRDefault="009E6A34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6381CC0B" wp14:editId="158C48BC">
                  <wp:extent cx="2308231" cy="323850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894" cy="324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1721E101" w14:textId="2EDE896A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proofErr w:type="spellStart"/>
            <w:r w:rsidR="00EA2908">
              <w:rPr>
                <w:rFonts w:ascii="Times New Roman" w:hAnsi="Times New Roman" w:cs="Times New Roman"/>
                <w:sz w:val="36"/>
                <w:szCs w:val="36"/>
              </w:rPr>
              <w:t>Низамутдинов</w:t>
            </w:r>
            <w:proofErr w:type="spellEnd"/>
            <w:r w:rsidR="00EA2908">
              <w:rPr>
                <w:rFonts w:ascii="Times New Roman" w:hAnsi="Times New Roman" w:cs="Times New Roman"/>
                <w:sz w:val="36"/>
                <w:szCs w:val="36"/>
              </w:rPr>
              <w:t xml:space="preserve"> Марат </w:t>
            </w:r>
            <w:proofErr w:type="spellStart"/>
            <w:r w:rsidR="00EA2908">
              <w:rPr>
                <w:rFonts w:ascii="Times New Roman" w:hAnsi="Times New Roman" w:cs="Times New Roman"/>
                <w:sz w:val="36"/>
                <w:szCs w:val="36"/>
              </w:rPr>
              <w:t>Рафаилевич</w:t>
            </w:r>
            <w:proofErr w:type="spellEnd"/>
          </w:p>
          <w:p w14:paraId="09C1AB73" w14:textId="3FA836EA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>19.10.1974</w:t>
            </w:r>
          </w:p>
          <w:p w14:paraId="65DB0436" w14:textId="7F105B0B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тренер</w:t>
            </w:r>
            <w:r w:rsidR="0070620C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</w:p>
          <w:p w14:paraId="1E3D769E" w14:textId="7E4BEE22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</w:t>
            </w:r>
            <w:proofErr w:type="spellStart"/>
            <w:r w:rsidR="00156DBD"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</w:p>
          <w:p w14:paraId="36FC4D90" w14:textId="671A0E10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>18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лет</w:t>
            </w:r>
          </w:p>
          <w:p w14:paraId="08384FB4" w14:textId="3E84D8B7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являюсь тренером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 xml:space="preserve"> 1 категории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по 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>лыжным гонкам.</w:t>
            </w:r>
          </w:p>
          <w:p w14:paraId="3AE88E8A" w14:textId="53BDAFFD" w:rsidR="00156DBD" w:rsidRDefault="00156DBD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Мастер спорта России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по лыжным гонкам. </w:t>
            </w:r>
          </w:p>
          <w:p w14:paraId="2F156669" w14:textId="75CB947F" w:rsidR="00156DBD" w:rsidRDefault="00156DBD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Мои воспитанники являются чемпионами и призерами Республиканских соревнований.</w:t>
            </w:r>
          </w:p>
          <w:p w14:paraId="2B4F7AF7" w14:textId="77777777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642C59" w14:paraId="5C1867F4" w14:textId="77777777" w:rsidTr="000E640F">
        <w:trPr>
          <w:trHeight w:val="1975"/>
        </w:trPr>
        <w:tc>
          <w:tcPr>
            <w:tcW w:w="3307" w:type="dxa"/>
          </w:tcPr>
          <w:p w14:paraId="413A5C5D" w14:textId="3DFFA185" w:rsidR="00EC4332" w:rsidRDefault="00642C59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12E43FB0" wp14:editId="39137D81">
                  <wp:extent cx="2324535" cy="3495675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1161" cy="3505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73565D51" w14:textId="06CA722F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proofErr w:type="spellStart"/>
            <w:r w:rsidR="00EA2908">
              <w:rPr>
                <w:rFonts w:ascii="Times New Roman" w:hAnsi="Times New Roman" w:cs="Times New Roman"/>
                <w:sz w:val="36"/>
                <w:szCs w:val="36"/>
              </w:rPr>
              <w:t>Садетдинов</w:t>
            </w:r>
            <w:proofErr w:type="spellEnd"/>
            <w:r w:rsidR="00EA2908">
              <w:rPr>
                <w:rFonts w:ascii="Times New Roman" w:hAnsi="Times New Roman" w:cs="Times New Roman"/>
                <w:sz w:val="36"/>
                <w:szCs w:val="36"/>
              </w:rPr>
              <w:t xml:space="preserve"> Радик Шамильевич</w:t>
            </w:r>
          </w:p>
          <w:p w14:paraId="5346DDB7" w14:textId="417CFD11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>15.05.1984</w:t>
            </w:r>
          </w:p>
          <w:p w14:paraId="60B4A7E5" w14:textId="54BB7DC2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тренер</w:t>
            </w:r>
            <w:r w:rsidR="0070620C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</w:p>
          <w:p w14:paraId="0D99E40C" w14:textId="372A90E9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</w:t>
            </w:r>
            <w:proofErr w:type="spellStart"/>
            <w:r w:rsidR="00156DBD"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</w:p>
          <w:p w14:paraId="63CE4A64" w14:textId="1F2DCEE2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>10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лет</w:t>
            </w:r>
          </w:p>
          <w:p w14:paraId="7C08DAB5" w14:textId="6A5A7CD6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являюсь тренером 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 xml:space="preserve">высшей категории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по </w:t>
            </w:r>
            <w:r w:rsidR="00156DBD">
              <w:rPr>
                <w:rFonts w:ascii="Times New Roman" w:hAnsi="Times New Roman" w:cs="Times New Roman"/>
                <w:sz w:val="36"/>
                <w:szCs w:val="36"/>
              </w:rPr>
              <w:t>лыжным гонкам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  <w:p w14:paraId="2C740F09" w14:textId="3BBC0960" w:rsidR="000E640F" w:rsidRDefault="000E640F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Мастер спорта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по лыжным гонкам.</w:t>
            </w:r>
          </w:p>
          <w:p w14:paraId="76F625E3" w14:textId="134E0277" w:rsidR="000E640F" w:rsidRPr="000E640F" w:rsidRDefault="000E640F" w:rsidP="000E640F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Воспитанники являются победителями и призерами республиканских и всероссийских соревнований. Мои дети входят в состав сборной РТ.</w:t>
            </w:r>
          </w:p>
        </w:tc>
      </w:tr>
      <w:tr w:rsidR="00642C59" w14:paraId="02A41EA7" w14:textId="77777777" w:rsidTr="00AB6502">
        <w:trPr>
          <w:trHeight w:val="7237"/>
        </w:trPr>
        <w:tc>
          <w:tcPr>
            <w:tcW w:w="3307" w:type="dxa"/>
          </w:tcPr>
          <w:p w14:paraId="521AB9DC" w14:textId="669CF04D" w:rsidR="00B82702" w:rsidRDefault="00520DE1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2DBBA6EB" wp14:editId="35CC67B9">
                  <wp:extent cx="2272030" cy="28765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769" cy="288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6D388D1C" w14:textId="237AEA9B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proofErr w:type="spellStart"/>
            <w:r w:rsidR="00EA2908">
              <w:rPr>
                <w:rFonts w:ascii="Times New Roman" w:hAnsi="Times New Roman" w:cs="Times New Roman"/>
                <w:sz w:val="36"/>
                <w:szCs w:val="36"/>
              </w:rPr>
              <w:t>Токсаров</w:t>
            </w:r>
            <w:proofErr w:type="spellEnd"/>
            <w:r w:rsidR="00945196">
              <w:rPr>
                <w:rFonts w:ascii="Times New Roman" w:hAnsi="Times New Roman" w:cs="Times New Roman"/>
                <w:sz w:val="36"/>
                <w:szCs w:val="36"/>
              </w:rPr>
              <w:t xml:space="preserve"> Владимир Николаевич</w:t>
            </w:r>
          </w:p>
          <w:p w14:paraId="2D8A5DF7" w14:textId="6866D33A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>19.11.1985</w:t>
            </w:r>
          </w:p>
          <w:p w14:paraId="3043A1C6" w14:textId="71EFC22A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тренер</w:t>
            </w:r>
            <w:r w:rsidR="0070620C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</w:p>
          <w:p w14:paraId="2DA208FD" w14:textId="6876B6C5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</w:t>
            </w:r>
            <w:proofErr w:type="spellStart"/>
            <w:r w:rsidR="000E640F"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</w:p>
          <w:p w14:paraId="3C3FA681" w14:textId="7B2EBC0E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лет</w:t>
            </w:r>
          </w:p>
          <w:p w14:paraId="70E37F79" w14:textId="251E789B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являюсь тренером 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 xml:space="preserve">2 категории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по каратэ</w:t>
            </w:r>
            <w:r w:rsidR="000E640F">
              <w:rPr>
                <w:rFonts w:ascii="Times New Roman" w:hAnsi="Times New Roman" w:cs="Times New Roman"/>
                <w:sz w:val="36"/>
                <w:szCs w:val="36"/>
              </w:rPr>
              <w:t xml:space="preserve"> лыжным гонкам.</w:t>
            </w:r>
          </w:p>
          <w:p w14:paraId="665915BF" w14:textId="77777777" w:rsidR="00B82702" w:rsidRDefault="00B82702" w:rsidP="00B82702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  <w:tr w:rsidR="00755EFB" w14:paraId="1413D5D3" w14:textId="77777777" w:rsidTr="00755EFB">
        <w:trPr>
          <w:trHeight w:val="660"/>
        </w:trPr>
        <w:tc>
          <w:tcPr>
            <w:tcW w:w="9690" w:type="dxa"/>
            <w:gridSpan w:val="2"/>
            <w:vAlign w:val="center"/>
          </w:tcPr>
          <w:p w14:paraId="0D9479DD" w14:textId="30B9412F" w:rsidR="00755EFB" w:rsidRDefault="00755EFB" w:rsidP="00755EFB">
            <w:pPr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Волейбол</w:t>
            </w:r>
          </w:p>
        </w:tc>
      </w:tr>
      <w:tr w:rsidR="00642C59" w14:paraId="6D76B3B9" w14:textId="77777777" w:rsidTr="005C00D1">
        <w:trPr>
          <w:trHeight w:val="3270"/>
        </w:trPr>
        <w:tc>
          <w:tcPr>
            <w:tcW w:w="3307" w:type="dxa"/>
          </w:tcPr>
          <w:p w14:paraId="3B7C6E2A" w14:textId="1EFFEEF9" w:rsidR="000E640F" w:rsidRDefault="002F1579" w:rsidP="007C188E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noProof/>
                <w:sz w:val="36"/>
                <w:szCs w:val="36"/>
              </w:rPr>
              <w:drawing>
                <wp:inline distT="0" distB="0" distL="0" distR="0" wp14:anchorId="5B7F7A62" wp14:editId="60493494">
                  <wp:extent cx="2257234" cy="315277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9294" cy="316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83" w:type="dxa"/>
          </w:tcPr>
          <w:p w14:paraId="6823E9BD" w14:textId="2DFB3C52" w:rsidR="00755EFB" w:rsidRDefault="00755EFB" w:rsidP="00755EF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ФИО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Базаров Рустам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Торекульевич</w:t>
            </w:r>
            <w:proofErr w:type="spellEnd"/>
          </w:p>
          <w:p w14:paraId="44CAE654" w14:textId="5F046287" w:rsidR="00755EFB" w:rsidRPr="00087152" w:rsidRDefault="00755EFB" w:rsidP="00755EF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Дата рождения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3A1333">
              <w:rPr>
                <w:rFonts w:ascii="Times New Roman" w:hAnsi="Times New Roman" w:cs="Times New Roman"/>
                <w:sz w:val="36"/>
                <w:szCs w:val="36"/>
              </w:rPr>
              <w:t>22.05.1986</w:t>
            </w:r>
          </w:p>
          <w:p w14:paraId="36F30938" w14:textId="7F948176" w:rsidR="00755EFB" w:rsidRDefault="00755EFB" w:rsidP="00755EF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Должность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тренер</w:t>
            </w:r>
            <w:r w:rsidR="0070620C" w:rsidRPr="00087152">
              <w:rPr>
                <w:rFonts w:ascii="Times New Roman" w:hAnsi="Times New Roman" w:cs="Times New Roman"/>
                <w:sz w:val="36"/>
                <w:szCs w:val="36"/>
              </w:rPr>
              <w:t>-</w:t>
            </w:r>
            <w:r w:rsidR="0070620C">
              <w:rPr>
                <w:rFonts w:ascii="Times New Roman" w:hAnsi="Times New Roman" w:cs="Times New Roman"/>
                <w:sz w:val="36"/>
                <w:szCs w:val="36"/>
              </w:rPr>
              <w:t>преподаватель</w:t>
            </w:r>
          </w:p>
          <w:p w14:paraId="24B587FB" w14:textId="77777777" w:rsidR="00755EFB" w:rsidRDefault="00755EFB" w:rsidP="00755EF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Образование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высшее/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ФКиС</w:t>
            </w:r>
            <w:proofErr w:type="spellEnd"/>
          </w:p>
          <w:p w14:paraId="632E6B78" w14:textId="7DD63613" w:rsidR="00755EFB" w:rsidRDefault="00755EFB" w:rsidP="00755EF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 xml:space="preserve">Стаж работы в отрасли </w:t>
            </w:r>
            <w:proofErr w:type="spellStart"/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ФКиС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</w:t>
            </w:r>
            <w:r w:rsidR="002F1579">
              <w:rPr>
                <w:rFonts w:ascii="Times New Roman" w:hAnsi="Times New Roman" w:cs="Times New Roman"/>
                <w:sz w:val="36"/>
                <w:szCs w:val="36"/>
              </w:rPr>
              <w:t>21 год</w:t>
            </w:r>
          </w:p>
          <w:p w14:paraId="06DDB8C8" w14:textId="31EEEA20" w:rsidR="00755EFB" w:rsidRDefault="00755EFB" w:rsidP="00755EF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О себе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: являюсь тренером 1 категории по </w:t>
            </w:r>
            <w:r w:rsidR="002F1579">
              <w:rPr>
                <w:rFonts w:ascii="Times New Roman" w:hAnsi="Times New Roman" w:cs="Times New Roman"/>
                <w:sz w:val="36"/>
                <w:szCs w:val="36"/>
              </w:rPr>
              <w:t>волейболу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  <w:p w14:paraId="03069080" w14:textId="29E7F1BC" w:rsidR="00755EFB" w:rsidRDefault="002F1579" w:rsidP="00755EFB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7251E3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КМС</w:t>
            </w:r>
            <w:r w:rsidR="00755EFB">
              <w:rPr>
                <w:rFonts w:ascii="Times New Roman" w:hAnsi="Times New Roman" w:cs="Times New Roman"/>
                <w:sz w:val="36"/>
                <w:szCs w:val="36"/>
              </w:rPr>
              <w:t xml:space="preserve"> по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волейболу</w:t>
            </w:r>
            <w:r w:rsidR="00755EFB">
              <w:rPr>
                <w:rFonts w:ascii="Times New Roman" w:hAnsi="Times New Roman" w:cs="Times New Roman"/>
                <w:sz w:val="36"/>
                <w:szCs w:val="36"/>
              </w:rPr>
              <w:t xml:space="preserve">. </w:t>
            </w:r>
          </w:p>
          <w:p w14:paraId="222C34BD" w14:textId="72290854" w:rsidR="002F1579" w:rsidRDefault="00755EFB" w:rsidP="002F1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Мои воспитанники являются призерами</w:t>
            </w:r>
            <w:r w:rsidR="002F1579">
              <w:rPr>
                <w:rFonts w:ascii="Times New Roman" w:hAnsi="Times New Roman" w:cs="Times New Roman"/>
                <w:sz w:val="36"/>
                <w:szCs w:val="36"/>
              </w:rPr>
              <w:t xml:space="preserve"> первенства ПФО и РТ среди юношей 2011/12 г.р.</w:t>
            </w:r>
          </w:p>
          <w:p w14:paraId="3367FBAE" w14:textId="7DB0E9F1" w:rsidR="000E640F" w:rsidRDefault="002F1579" w:rsidP="002F1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Под моим руководством многократные серебряные и бронзовые призеры РТ за 2004-2024 год.</w:t>
            </w:r>
          </w:p>
          <w:p w14:paraId="070BAB15" w14:textId="08FB74B5" w:rsidR="002F1579" w:rsidRDefault="002F1579" w:rsidP="002F1579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Подготовил 2 </w:t>
            </w:r>
            <w:r w:rsidRPr="007251E3">
              <w:rPr>
                <w:rFonts w:ascii="Times New Roman" w:hAnsi="Times New Roman" w:cs="Times New Roman"/>
                <w:sz w:val="36"/>
                <w:szCs w:val="36"/>
                <w:u w:val="single"/>
              </w:rPr>
              <w:t>КМС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  <w:p w14:paraId="2F9B2211" w14:textId="4E371D33" w:rsidR="002F1579" w:rsidRDefault="002F1579" w:rsidP="002F1579">
            <w:pPr>
              <w:rPr>
                <w:rFonts w:ascii="Times New Roman" w:hAnsi="Times New Roman" w:cs="Times New Roman"/>
                <w:sz w:val="36"/>
                <w:szCs w:val="36"/>
              </w:rPr>
            </w:pPr>
          </w:p>
        </w:tc>
      </w:tr>
    </w:tbl>
    <w:p w14:paraId="7C6F7675" w14:textId="77777777" w:rsidR="005C00D1" w:rsidRDefault="005C00D1" w:rsidP="007C188E">
      <w:pPr>
        <w:rPr>
          <w:rFonts w:ascii="Times New Roman" w:hAnsi="Times New Roman" w:cs="Times New Roman"/>
          <w:sz w:val="36"/>
          <w:szCs w:val="36"/>
        </w:rPr>
      </w:pPr>
    </w:p>
    <w:p w14:paraId="30FAF9C2" w14:textId="065816CD" w:rsidR="005C00D1" w:rsidRDefault="005C00D1" w:rsidP="007C188E">
      <w:pPr>
        <w:rPr>
          <w:rFonts w:ascii="Times New Roman" w:hAnsi="Times New Roman" w:cs="Times New Roman"/>
          <w:sz w:val="36"/>
          <w:szCs w:val="36"/>
        </w:rPr>
      </w:pPr>
    </w:p>
    <w:p w14:paraId="6FBB48E8" w14:textId="679096ED" w:rsidR="007C188E" w:rsidRPr="007C188E" w:rsidRDefault="007C188E" w:rsidP="007C188E">
      <w:pPr>
        <w:rPr>
          <w:rFonts w:ascii="Times New Roman" w:hAnsi="Times New Roman" w:cs="Times New Roman"/>
          <w:sz w:val="36"/>
          <w:szCs w:val="36"/>
        </w:rPr>
      </w:pPr>
    </w:p>
    <w:sectPr w:rsidR="007C188E" w:rsidRPr="007C188E" w:rsidSect="004E1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A6A7A4" w14:textId="77777777" w:rsidR="00467EE2" w:rsidRDefault="00467EE2" w:rsidP="0097326C">
      <w:r>
        <w:separator/>
      </w:r>
    </w:p>
  </w:endnote>
  <w:endnote w:type="continuationSeparator" w:id="0">
    <w:p w14:paraId="7C45CAB6" w14:textId="77777777" w:rsidR="00467EE2" w:rsidRDefault="00467EE2" w:rsidP="00973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3126B" w14:textId="77777777" w:rsidR="00467EE2" w:rsidRDefault="00467EE2" w:rsidP="0097326C">
      <w:r>
        <w:separator/>
      </w:r>
    </w:p>
  </w:footnote>
  <w:footnote w:type="continuationSeparator" w:id="0">
    <w:p w14:paraId="689A1F19" w14:textId="77777777" w:rsidR="00467EE2" w:rsidRDefault="00467EE2" w:rsidP="009732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3A7CF728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D50A4C2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BB63BC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51C4FE8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B5EF652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2E85DB2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CA0723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14A502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86A0D1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14208A4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C9F565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8FE0063"/>
    <w:multiLevelType w:val="multilevel"/>
    <w:tmpl w:val="04090023"/>
    <w:styleLink w:val="a1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1DD65845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2"/>
  </w:num>
  <w:num w:numId="3">
    <w:abstractNumId w:val="10"/>
  </w:num>
  <w:num w:numId="4">
    <w:abstractNumId w:val="24"/>
  </w:num>
  <w:num w:numId="5">
    <w:abstractNumId w:val="14"/>
  </w:num>
  <w:num w:numId="6">
    <w:abstractNumId w:val="19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8"/>
  </w:num>
  <w:num w:numId="20">
    <w:abstractNumId w:val="23"/>
  </w:num>
  <w:num w:numId="21">
    <w:abstractNumId w:val="20"/>
  </w:num>
  <w:num w:numId="22">
    <w:abstractNumId w:val="11"/>
  </w:num>
  <w:num w:numId="23">
    <w:abstractNumId w:val="25"/>
  </w:num>
  <w:num w:numId="24">
    <w:abstractNumId w:val="16"/>
  </w:num>
  <w:num w:numId="25">
    <w:abstractNumId w:val="13"/>
  </w:num>
  <w:num w:numId="2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88E"/>
    <w:rsid w:val="00064933"/>
    <w:rsid w:val="00087152"/>
    <w:rsid w:val="000E640F"/>
    <w:rsid w:val="00156DBD"/>
    <w:rsid w:val="001E1BF7"/>
    <w:rsid w:val="00215A79"/>
    <w:rsid w:val="002B4C5F"/>
    <w:rsid w:val="002B5086"/>
    <w:rsid w:val="002F1579"/>
    <w:rsid w:val="002F1BA2"/>
    <w:rsid w:val="003A1333"/>
    <w:rsid w:val="00467EE2"/>
    <w:rsid w:val="004745E2"/>
    <w:rsid w:val="004E108E"/>
    <w:rsid w:val="004F01B6"/>
    <w:rsid w:val="00520DE1"/>
    <w:rsid w:val="00533980"/>
    <w:rsid w:val="005A0AF9"/>
    <w:rsid w:val="005C00D1"/>
    <w:rsid w:val="005D28B7"/>
    <w:rsid w:val="00642C59"/>
    <w:rsid w:val="00645252"/>
    <w:rsid w:val="006B4676"/>
    <w:rsid w:val="006D3D74"/>
    <w:rsid w:val="0070620C"/>
    <w:rsid w:val="007251E3"/>
    <w:rsid w:val="00731839"/>
    <w:rsid w:val="00755EFB"/>
    <w:rsid w:val="007C188E"/>
    <w:rsid w:val="007E7063"/>
    <w:rsid w:val="0083569A"/>
    <w:rsid w:val="0089601E"/>
    <w:rsid w:val="0090474F"/>
    <w:rsid w:val="00945196"/>
    <w:rsid w:val="00972D90"/>
    <w:rsid w:val="0097326C"/>
    <w:rsid w:val="009E6A34"/>
    <w:rsid w:val="00A26BFF"/>
    <w:rsid w:val="00A9204E"/>
    <w:rsid w:val="00AB6502"/>
    <w:rsid w:val="00AF7FBD"/>
    <w:rsid w:val="00B82702"/>
    <w:rsid w:val="00C56781"/>
    <w:rsid w:val="00C91D79"/>
    <w:rsid w:val="00D02CAB"/>
    <w:rsid w:val="00E04236"/>
    <w:rsid w:val="00E65133"/>
    <w:rsid w:val="00EA2908"/>
    <w:rsid w:val="00EC4332"/>
    <w:rsid w:val="00E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8E8F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97326C"/>
    <w:rPr>
      <w:rFonts w:ascii="Calibri" w:hAnsi="Calibri" w:cs="Calibri"/>
    </w:rPr>
  </w:style>
  <w:style w:type="paragraph" w:styleId="1">
    <w:name w:val="heading 1"/>
    <w:basedOn w:val="a2"/>
    <w:next w:val="a2"/>
    <w:link w:val="10"/>
    <w:uiPriority w:val="9"/>
    <w:qFormat/>
    <w:rsid w:val="0097326C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21">
    <w:name w:val="heading 2"/>
    <w:basedOn w:val="a2"/>
    <w:next w:val="a2"/>
    <w:link w:val="22"/>
    <w:uiPriority w:val="9"/>
    <w:unhideWhenUsed/>
    <w:qFormat/>
    <w:rsid w:val="0097326C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31">
    <w:name w:val="heading 3"/>
    <w:basedOn w:val="a2"/>
    <w:next w:val="a2"/>
    <w:link w:val="32"/>
    <w:uiPriority w:val="9"/>
    <w:unhideWhenUsed/>
    <w:qFormat/>
    <w:rsid w:val="0097326C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41">
    <w:name w:val="heading 4"/>
    <w:basedOn w:val="a2"/>
    <w:next w:val="a2"/>
    <w:link w:val="42"/>
    <w:uiPriority w:val="9"/>
    <w:unhideWhenUsed/>
    <w:qFormat/>
    <w:rsid w:val="0097326C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51">
    <w:name w:val="heading 5"/>
    <w:basedOn w:val="a2"/>
    <w:next w:val="a2"/>
    <w:link w:val="52"/>
    <w:uiPriority w:val="9"/>
    <w:unhideWhenUsed/>
    <w:qFormat/>
    <w:rsid w:val="0097326C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6">
    <w:name w:val="heading 6"/>
    <w:basedOn w:val="a2"/>
    <w:next w:val="a2"/>
    <w:link w:val="60"/>
    <w:uiPriority w:val="9"/>
    <w:unhideWhenUsed/>
    <w:qFormat/>
    <w:rsid w:val="0097326C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7">
    <w:name w:val="heading 7"/>
    <w:basedOn w:val="a2"/>
    <w:next w:val="a2"/>
    <w:link w:val="70"/>
    <w:uiPriority w:val="9"/>
    <w:unhideWhenUsed/>
    <w:qFormat/>
    <w:rsid w:val="0097326C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8">
    <w:name w:val="heading 8"/>
    <w:basedOn w:val="a2"/>
    <w:next w:val="a2"/>
    <w:link w:val="80"/>
    <w:uiPriority w:val="9"/>
    <w:unhideWhenUsed/>
    <w:qFormat/>
    <w:rsid w:val="0097326C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9">
    <w:name w:val="heading 9"/>
    <w:basedOn w:val="a2"/>
    <w:next w:val="a2"/>
    <w:link w:val="90"/>
    <w:uiPriority w:val="9"/>
    <w:unhideWhenUsed/>
    <w:qFormat/>
    <w:rsid w:val="0097326C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22">
    <w:name w:val="Заголовок 2 Знак"/>
    <w:basedOn w:val="a3"/>
    <w:link w:val="21"/>
    <w:uiPriority w:val="9"/>
    <w:rsid w:val="0097326C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32">
    <w:name w:val="Заголовок 3 Знак"/>
    <w:basedOn w:val="a3"/>
    <w:link w:val="31"/>
    <w:uiPriority w:val="9"/>
    <w:rsid w:val="0097326C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42">
    <w:name w:val="Заголовок 4 Знак"/>
    <w:basedOn w:val="a3"/>
    <w:link w:val="41"/>
    <w:uiPriority w:val="9"/>
    <w:rsid w:val="0097326C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52">
    <w:name w:val="Заголовок 5 Знак"/>
    <w:basedOn w:val="a3"/>
    <w:link w:val="51"/>
    <w:uiPriority w:val="9"/>
    <w:rsid w:val="0097326C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60">
    <w:name w:val="Заголовок 6 Знак"/>
    <w:basedOn w:val="a3"/>
    <w:link w:val="6"/>
    <w:uiPriority w:val="9"/>
    <w:rsid w:val="0097326C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70">
    <w:name w:val="Заголовок 7 Знак"/>
    <w:basedOn w:val="a3"/>
    <w:link w:val="7"/>
    <w:uiPriority w:val="9"/>
    <w:rsid w:val="0097326C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80">
    <w:name w:val="Заголовок 8 Знак"/>
    <w:basedOn w:val="a3"/>
    <w:link w:val="8"/>
    <w:uiPriority w:val="9"/>
    <w:rsid w:val="0097326C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90">
    <w:name w:val="Заголовок 9 Знак"/>
    <w:basedOn w:val="a3"/>
    <w:link w:val="9"/>
    <w:uiPriority w:val="9"/>
    <w:rsid w:val="0097326C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a6">
    <w:name w:val="Title"/>
    <w:basedOn w:val="a2"/>
    <w:next w:val="a2"/>
    <w:link w:val="a7"/>
    <w:uiPriority w:val="10"/>
    <w:qFormat/>
    <w:rsid w:val="0097326C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a7">
    <w:name w:val="Заголовок Знак"/>
    <w:basedOn w:val="a3"/>
    <w:link w:val="a6"/>
    <w:uiPriority w:val="10"/>
    <w:rsid w:val="0097326C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97326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9">
    <w:name w:val="Подзаголовок Знак"/>
    <w:basedOn w:val="a3"/>
    <w:link w:val="a8"/>
    <w:uiPriority w:val="11"/>
    <w:rsid w:val="0097326C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aa">
    <w:name w:val="Subtle Emphasis"/>
    <w:basedOn w:val="a3"/>
    <w:uiPriority w:val="19"/>
    <w:qFormat/>
    <w:rsid w:val="0097326C"/>
    <w:rPr>
      <w:rFonts w:ascii="Calibri" w:hAnsi="Calibri" w:cs="Calibri"/>
      <w:i/>
      <w:iCs/>
      <w:color w:val="404040" w:themeColor="text1" w:themeTint="BF"/>
    </w:rPr>
  </w:style>
  <w:style w:type="character" w:styleId="ab">
    <w:name w:val="Emphasis"/>
    <w:basedOn w:val="a3"/>
    <w:uiPriority w:val="20"/>
    <w:qFormat/>
    <w:rsid w:val="0097326C"/>
    <w:rPr>
      <w:rFonts w:ascii="Calibri" w:hAnsi="Calibri" w:cs="Calibri"/>
      <w:i/>
      <w:iCs/>
    </w:rPr>
  </w:style>
  <w:style w:type="character" w:styleId="ac">
    <w:name w:val="Intense Emphasis"/>
    <w:basedOn w:val="a3"/>
    <w:uiPriority w:val="21"/>
    <w:qFormat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d">
    <w:name w:val="Strong"/>
    <w:basedOn w:val="a3"/>
    <w:uiPriority w:val="22"/>
    <w:qFormat/>
    <w:rsid w:val="0097326C"/>
    <w:rPr>
      <w:rFonts w:ascii="Calibri" w:hAnsi="Calibri" w:cs="Calibri"/>
      <w:b/>
      <w:bCs/>
    </w:rPr>
  </w:style>
  <w:style w:type="paragraph" w:styleId="23">
    <w:name w:val="Quote"/>
    <w:basedOn w:val="a2"/>
    <w:next w:val="a2"/>
    <w:link w:val="24"/>
    <w:uiPriority w:val="29"/>
    <w:qFormat/>
    <w:rsid w:val="0097326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3"/>
    <w:link w:val="23"/>
    <w:uiPriority w:val="29"/>
    <w:rsid w:val="0097326C"/>
    <w:rPr>
      <w:rFonts w:ascii="Calibri" w:hAnsi="Calibri" w:cs="Calibri"/>
      <w:i/>
      <w:iCs/>
      <w:color w:val="404040" w:themeColor="text1" w:themeTint="BF"/>
    </w:rPr>
  </w:style>
  <w:style w:type="paragraph" w:styleId="ae">
    <w:name w:val="Intense Quote"/>
    <w:basedOn w:val="a2"/>
    <w:next w:val="a2"/>
    <w:link w:val="af"/>
    <w:uiPriority w:val="30"/>
    <w:qFormat/>
    <w:rsid w:val="0097326C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af">
    <w:name w:val="Выделенная цитата Знак"/>
    <w:basedOn w:val="a3"/>
    <w:link w:val="ae"/>
    <w:uiPriority w:val="30"/>
    <w:rsid w:val="0097326C"/>
    <w:rPr>
      <w:rFonts w:ascii="Calibri" w:hAnsi="Calibri" w:cs="Calibri"/>
      <w:i/>
      <w:iCs/>
      <w:color w:val="1F4E79" w:themeColor="accent1" w:themeShade="80"/>
    </w:rPr>
  </w:style>
  <w:style w:type="character" w:styleId="af0">
    <w:name w:val="Subtle Reference"/>
    <w:basedOn w:val="a3"/>
    <w:uiPriority w:val="31"/>
    <w:qFormat/>
    <w:rsid w:val="0097326C"/>
    <w:rPr>
      <w:rFonts w:ascii="Calibri" w:hAnsi="Calibri" w:cs="Calibri"/>
      <w:smallCaps/>
      <w:color w:val="5A5A5A" w:themeColor="text1" w:themeTint="A5"/>
    </w:rPr>
  </w:style>
  <w:style w:type="character" w:styleId="af1">
    <w:name w:val="Intense Reference"/>
    <w:basedOn w:val="a3"/>
    <w:uiPriority w:val="32"/>
    <w:qFormat/>
    <w:rsid w:val="0097326C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af2">
    <w:name w:val="Book Title"/>
    <w:basedOn w:val="a3"/>
    <w:uiPriority w:val="33"/>
    <w:qFormat/>
    <w:rsid w:val="0097326C"/>
    <w:rPr>
      <w:rFonts w:ascii="Calibri" w:hAnsi="Calibri" w:cs="Calibri"/>
      <w:b/>
      <w:bCs/>
      <w:i/>
      <w:iCs/>
      <w:spacing w:val="5"/>
    </w:rPr>
  </w:style>
  <w:style w:type="character" w:styleId="af3">
    <w:name w:val="Hyperlink"/>
    <w:basedOn w:val="a3"/>
    <w:uiPriority w:val="99"/>
    <w:unhideWhenUsed/>
    <w:rsid w:val="0097326C"/>
    <w:rPr>
      <w:rFonts w:ascii="Calibri" w:hAnsi="Calibri" w:cs="Calibri"/>
      <w:color w:val="1F4E79" w:themeColor="accent1" w:themeShade="80"/>
      <w:u w:val="single"/>
    </w:rPr>
  </w:style>
  <w:style w:type="character" w:styleId="af4">
    <w:name w:val="FollowedHyperlink"/>
    <w:basedOn w:val="a3"/>
    <w:uiPriority w:val="99"/>
    <w:unhideWhenUsed/>
    <w:rsid w:val="0097326C"/>
    <w:rPr>
      <w:rFonts w:ascii="Calibri" w:hAnsi="Calibri" w:cs="Calibri"/>
      <w:color w:val="954F72" w:themeColor="followedHyperlink"/>
      <w:u w:val="single"/>
    </w:rPr>
  </w:style>
  <w:style w:type="paragraph" w:styleId="af5">
    <w:name w:val="caption"/>
    <w:basedOn w:val="a2"/>
    <w:next w:val="a2"/>
    <w:uiPriority w:val="35"/>
    <w:unhideWhenUsed/>
    <w:qFormat/>
    <w:rsid w:val="0097326C"/>
    <w:pPr>
      <w:spacing w:after="200"/>
    </w:pPr>
    <w:rPr>
      <w:i/>
      <w:iCs/>
      <w:color w:val="44546A" w:themeColor="text2"/>
      <w:szCs w:val="18"/>
    </w:rPr>
  </w:style>
  <w:style w:type="paragraph" w:styleId="af6">
    <w:name w:val="Balloon Text"/>
    <w:basedOn w:val="a2"/>
    <w:link w:val="af7"/>
    <w:uiPriority w:val="99"/>
    <w:semiHidden/>
    <w:unhideWhenUsed/>
    <w:rsid w:val="0097326C"/>
    <w:rPr>
      <w:rFonts w:ascii="Segoe UI" w:hAnsi="Segoe UI" w:cs="Segoe UI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97326C"/>
    <w:rPr>
      <w:rFonts w:ascii="Segoe UI" w:hAnsi="Segoe UI" w:cs="Segoe UI"/>
      <w:szCs w:val="18"/>
    </w:rPr>
  </w:style>
  <w:style w:type="paragraph" w:styleId="af8">
    <w:name w:val="Block Text"/>
    <w:basedOn w:val="a2"/>
    <w:uiPriority w:val="99"/>
    <w:semiHidden/>
    <w:unhideWhenUsed/>
    <w:rsid w:val="0097326C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33">
    <w:name w:val="Body Text 3"/>
    <w:basedOn w:val="a2"/>
    <w:link w:val="34"/>
    <w:uiPriority w:val="99"/>
    <w:semiHidden/>
    <w:unhideWhenUsed/>
    <w:rsid w:val="0097326C"/>
    <w:pPr>
      <w:spacing w:after="120"/>
    </w:pPr>
    <w:rPr>
      <w:szCs w:val="16"/>
    </w:rPr>
  </w:style>
  <w:style w:type="character" w:customStyle="1" w:styleId="34">
    <w:name w:val="Основной текст 3 Знак"/>
    <w:basedOn w:val="a3"/>
    <w:link w:val="33"/>
    <w:uiPriority w:val="99"/>
    <w:semiHidden/>
    <w:rsid w:val="0097326C"/>
    <w:rPr>
      <w:rFonts w:ascii="Calibri" w:hAnsi="Calibri" w:cs="Calibri"/>
      <w:szCs w:val="16"/>
    </w:rPr>
  </w:style>
  <w:style w:type="paragraph" w:styleId="35">
    <w:name w:val="Body Text Indent 3"/>
    <w:basedOn w:val="a2"/>
    <w:link w:val="36"/>
    <w:uiPriority w:val="99"/>
    <w:semiHidden/>
    <w:unhideWhenUsed/>
    <w:rsid w:val="0097326C"/>
    <w:pPr>
      <w:spacing w:after="120"/>
      <w:ind w:left="360"/>
    </w:pPr>
    <w:rPr>
      <w:szCs w:val="16"/>
    </w:rPr>
  </w:style>
  <w:style w:type="character" w:customStyle="1" w:styleId="36">
    <w:name w:val="Основной текст с отступом 3 Знак"/>
    <w:basedOn w:val="a3"/>
    <w:link w:val="35"/>
    <w:uiPriority w:val="99"/>
    <w:semiHidden/>
    <w:rsid w:val="0097326C"/>
    <w:rPr>
      <w:rFonts w:ascii="Calibri" w:hAnsi="Calibri" w:cs="Calibri"/>
      <w:szCs w:val="16"/>
    </w:rPr>
  </w:style>
  <w:style w:type="character" w:styleId="af9">
    <w:name w:val="annotation reference"/>
    <w:basedOn w:val="a3"/>
    <w:uiPriority w:val="99"/>
    <w:semiHidden/>
    <w:unhideWhenUsed/>
    <w:rsid w:val="0097326C"/>
    <w:rPr>
      <w:rFonts w:ascii="Calibri" w:hAnsi="Calibri" w:cs="Calibri"/>
      <w:sz w:val="22"/>
      <w:szCs w:val="16"/>
    </w:rPr>
  </w:style>
  <w:style w:type="paragraph" w:styleId="afa">
    <w:name w:val="annotation text"/>
    <w:basedOn w:val="a2"/>
    <w:link w:val="afb"/>
    <w:uiPriority w:val="99"/>
    <w:semiHidden/>
    <w:unhideWhenUsed/>
    <w:rsid w:val="0097326C"/>
    <w:rPr>
      <w:szCs w:val="20"/>
    </w:rPr>
  </w:style>
  <w:style w:type="character" w:customStyle="1" w:styleId="afb">
    <w:name w:val="Текст примечания Знак"/>
    <w:basedOn w:val="a3"/>
    <w:link w:val="afa"/>
    <w:uiPriority w:val="99"/>
    <w:semiHidden/>
    <w:rsid w:val="0097326C"/>
    <w:rPr>
      <w:rFonts w:ascii="Calibri" w:hAnsi="Calibri" w:cs="Calibri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97326C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97326C"/>
    <w:rPr>
      <w:rFonts w:ascii="Calibri" w:hAnsi="Calibri" w:cs="Calibri"/>
      <w:b/>
      <w:bCs/>
      <w:szCs w:val="20"/>
    </w:rPr>
  </w:style>
  <w:style w:type="paragraph" w:styleId="afe">
    <w:name w:val="Document Map"/>
    <w:basedOn w:val="a2"/>
    <w:link w:val="aff"/>
    <w:uiPriority w:val="99"/>
    <w:semiHidden/>
    <w:unhideWhenUsed/>
    <w:rsid w:val="0097326C"/>
    <w:rPr>
      <w:rFonts w:ascii="Segoe UI" w:hAnsi="Segoe UI" w:cs="Segoe UI"/>
      <w:szCs w:val="16"/>
    </w:rPr>
  </w:style>
  <w:style w:type="character" w:customStyle="1" w:styleId="aff">
    <w:name w:val="Схема документа Знак"/>
    <w:basedOn w:val="a3"/>
    <w:link w:val="afe"/>
    <w:uiPriority w:val="99"/>
    <w:semiHidden/>
    <w:rsid w:val="0097326C"/>
    <w:rPr>
      <w:rFonts w:ascii="Segoe UI" w:hAnsi="Segoe UI" w:cs="Segoe UI"/>
      <w:szCs w:val="16"/>
    </w:rPr>
  </w:style>
  <w:style w:type="paragraph" w:styleId="aff0">
    <w:name w:val="endnote text"/>
    <w:basedOn w:val="a2"/>
    <w:link w:val="aff1"/>
    <w:uiPriority w:val="99"/>
    <w:semiHidden/>
    <w:unhideWhenUsed/>
    <w:rsid w:val="0097326C"/>
    <w:rPr>
      <w:szCs w:val="20"/>
    </w:rPr>
  </w:style>
  <w:style w:type="character" w:customStyle="1" w:styleId="aff1">
    <w:name w:val="Текст концевой сноски Знак"/>
    <w:basedOn w:val="a3"/>
    <w:link w:val="aff0"/>
    <w:uiPriority w:val="99"/>
    <w:semiHidden/>
    <w:rsid w:val="0097326C"/>
    <w:rPr>
      <w:rFonts w:ascii="Calibri" w:hAnsi="Calibri" w:cs="Calibri"/>
      <w:szCs w:val="20"/>
    </w:rPr>
  </w:style>
  <w:style w:type="paragraph" w:styleId="25">
    <w:name w:val="envelope return"/>
    <w:basedOn w:val="a2"/>
    <w:uiPriority w:val="99"/>
    <w:semiHidden/>
    <w:unhideWhenUsed/>
    <w:rsid w:val="0097326C"/>
    <w:rPr>
      <w:rFonts w:ascii="Calibri Light" w:eastAsiaTheme="majorEastAsia" w:hAnsi="Calibri Light" w:cs="Calibri Light"/>
      <w:szCs w:val="20"/>
    </w:rPr>
  </w:style>
  <w:style w:type="paragraph" w:styleId="aff2">
    <w:name w:val="footnote text"/>
    <w:basedOn w:val="a2"/>
    <w:link w:val="aff3"/>
    <w:uiPriority w:val="99"/>
    <w:semiHidden/>
    <w:unhideWhenUsed/>
    <w:rsid w:val="0097326C"/>
    <w:rPr>
      <w:szCs w:val="20"/>
    </w:rPr>
  </w:style>
  <w:style w:type="character" w:customStyle="1" w:styleId="aff3">
    <w:name w:val="Текст сноски Знак"/>
    <w:basedOn w:val="a3"/>
    <w:link w:val="aff2"/>
    <w:uiPriority w:val="99"/>
    <w:semiHidden/>
    <w:rsid w:val="0097326C"/>
    <w:rPr>
      <w:rFonts w:ascii="Calibri" w:hAnsi="Calibri" w:cs="Calibri"/>
      <w:szCs w:val="20"/>
    </w:rPr>
  </w:style>
  <w:style w:type="character" w:styleId="HTML">
    <w:name w:val="HTML Code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character" w:styleId="HTML0">
    <w:name w:val="HTML Keyboard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HTML1">
    <w:name w:val="HTML Preformatted"/>
    <w:basedOn w:val="a2"/>
    <w:link w:val="HTML2"/>
    <w:uiPriority w:val="99"/>
    <w:semiHidden/>
    <w:unhideWhenUsed/>
    <w:rsid w:val="0097326C"/>
    <w:rPr>
      <w:rFonts w:ascii="Consolas" w:hAnsi="Consolas"/>
      <w:szCs w:val="20"/>
    </w:rPr>
  </w:style>
  <w:style w:type="character" w:customStyle="1" w:styleId="HTML2">
    <w:name w:val="Стандартный HTML Знак"/>
    <w:basedOn w:val="a3"/>
    <w:link w:val="HTML1"/>
    <w:uiPriority w:val="99"/>
    <w:semiHidden/>
    <w:rsid w:val="0097326C"/>
    <w:rPr>
      <w:rFonts w:ascii="Consolas" w:hAnsi="Consolas" w:cs="Calibri"/>
      <w:szCs w:val="20"/>
    </w:rPr>
  </w:style>
  <w:style w:type="character" w:styleId="HTML3">
    <w:name w:val="HTML Typewriter"/>
    <w:basedOn w:val="a3"/>
    <w:uiPriority w:val="99"/>
    <w:semiHidden/>
    <w:unhideWhenUsed/>
    <w:rsid w:val="0097326C"/>
    <w:rPr>
      <w:rFonts w:ascii="Consolas" w:hAnsi="Consolas" w:cs="Calibri"/>
      <w:sz w:val="22"/>
      <w:szCs w:val="20"/>
    </w:rPr>
  </w:style>
  <w:style w:type="paragraph" w:styleId="aff4">
    <w:name w:val="macro"/>
    <w:link w:val="aff5"/>
    <w:uiPriority w:val="99"/>
    <w:semiHidden/>
    <w:unhideWhenUsed/>
    <w:rsid w:val="0097326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aff5">
    <w:name w:val="Текст макроса Знак"/>
    <w:basedOn w:val="a3"/>
    <w:link w:val="aff4"/>
    <w:uiPriority w:val="99"/>
    <w:semiHidden/>
    <w:rsid w:val="0097326C"/>
    <w:rPr>
      <w:rFonts w:ascii="Consolas" w:hAnsi="Consolas" w:cs="Calibri"/>
      <w:szCs w:val="20"/>
    </w:rPr>
  </w:style>
  <w:style w:type="paragraph" w:styleId="aff6">
    <w:name w:val="Plain Text"/>
    <w:basedOn w:val="a2"/>
    <w:link w:val="aff7"/>
    <w:uiPriority w:val="99"/>
    <w:semiHidden/>
    <w:unhideWhenUsed/>
    <w:rsid w:val="0097326C"/>
    <w:rPr>
      <w:rFonts w:ascii="Consolas" w:hAnsi="Consolas"/>
      <w:szCs w:val="21"/>
    </w:rPr>
  </w:style>
  <w:style w:type="character" w:customStyle="1" w:styleId="aff7">
    <w:name w:val="Текст Знак"/>
    <w:basedOn w:val="a3"/>
    <w:link w:val="aff6"/>
    <w:uiPriority w:val="99"/>
    <w:semiHidden/>
    <w:rsid w:val="0097326C"/>
    <w:rPr>
      <w:rFonts w:ascii="Consolas" w:hAnsi="Consolas" w:cs="Calibri"/>
      <w:szCs w:val="21"/>
    </w:rPr>
  </w:style>
  <w:style w:type="character" w:styleId="aff8">
    <w:name w:val="Placeholder Text"/>
    <w:basedOn w:val="a3"/>
    <w:uiPriority w:val="99"/>
    <w:semiHidden/>
    <w:rsid w:val="0097326C"/>
    <w:rPr>
      <w:rFonts w:ascii="Calibri" w:hAnsi="Calibri" w:cs="Calibri"/>
      <w:color w:val="3B3838" w:themeColor="background2" w:themeShade="40"/>
    </w:rPr>
  </w:style>
  <w:style w:type="paragraph" w:styleId="aff9">
    <w:name w:val="header"/>
    <w:basedOn w:val="a2"/>
    <w:link w:val="affa"/>
    <w:uiPriority w:val="99"/>
    <w:unhideWhenUsed/>
    <w:rsid w:val="0097326C"/>
  </w:style>
  <w:style w:type="character" w:customStyle="1" w:styleId="affa">
    <w:name w:val="Верхний колонтитул Знак"/>
    <w:basedOn w:val="a3"/>
    <w:link w:val="aff9"/>
    <w:uiPriority w:val="99"/>
    <w:rsid w:val="0097326C"/>
    <w:rPr>
      <w:rFonts w:ascii="Calibri" w:hAnsi="Calibri" w:cs="Calibri"/>
    </w:rPr>
  </w:style>
  <w:style w:type="paragraph" w:styleId="affb">
    <w:name w:val="footer"/>
    <w:basedOn w:val="a2"/>
    <w:link w:val="affc"/>
    <w:uiPriority w:val="99"/>
    <w:unhideWhenUsed/>
    <w:rsid w:val="0097326C"/>
  </w:style>
  <w:style w:type="character" w:customStyle="1" w:styleId="affc">
    <w:name w:val="Нижний колонтитул Знак"/>
    <w:basedOn w:val="a3"/>
    <w:link w:val="affb"/>
    <w:uiPriority w:val="99"/>
    <w:rsid w:val="0097326C"/>
    <w:rPr>
      <w:rFonts w:ascii="Calibri" w:hAnsi="Calibri" w:cs="Calibri"/>
    </w:rPr>
  </w:style>
  <w:style w:type="paragraph" w:styleId="91">
    <w:name w:val="toc 9"/>
    <w:basedOn w:val="a2"/>
    <w:next w:val="a2"/>
    <w:autoRedefine/>
    <w:uiPriority w:val="39"/>
    <w:semiHidden/>
    <w:unhideWhenUsed/>
    <w:rsid w:val="0097326C"/>
    <w:pPr>
      <w:spacing w:after="120"/>
      <w:ind w:left="1757"/>
    </w:pPr>
  </w:style>
  <w:style w:type="character" w:styleId="affd">
    <w:name w:val="Mention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5"/>
    <w:uiPriority w:val="99"/>
    <w:semiHidden/>
    <w:unhideWhenUsed/>
    <w:rsid w:val="0097326C"/>
    <w:pPr>
      <w:numPr>
        <w:numId w:val="24"/>
      </w:numPr>
    </w:pPr>
  </w:style>
  <w:style w:type="numbering" w:styleId="1ai">
    <w:name w:val="Outline List 1"/>
    <w:basedOn w:val="a5"/>
    <w:uiPriority w:val="99"/>
    <w:semiHidden/>
    <w:unhideWhenUsed/>
    <w:rsid w:val="0097326C"/>
    <w:pPr>
      <w:numPr>
        <w:numId w:val="25"/>
      </w:numPr>
    </w:pPr>
  </w:style>
  <w:style w:type="character" w:styleId="HTML4">
    <w:name w:val="HTML Variabl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paragraph" w:styleId="HTML5">
    <w:name w:val="HTML Address"/>
    <w:basedOn w:val="a2"/>
    <w:link w:val="HTML6"/>
    <w:uiPriority w:val="99"/>
    <w:semiHidden/>
    <w:unhideWhenUsed/>
    <w:rsid w:val="0097326C"/>
    <w:rPr>
      <w:i/>
      <w:iCs/>
    </w:rPr>
  </w:style>
  <w:style w:type="character" w:customStyle="1" w:styleId="HTML6">
    <w:name w:val="Адрес HTML Знак"/>
    <w:basedOn w:val="a3"/>
    <w:link w:val="HTML5"/>
    <w:uiPriority w:val="99"/>
    <w:semiHidden/>
    <w:rsid w:val="0097326C"/>
    <w:rPr>
      <w:rFonts w:ascii="Calibri" w:hAnsi="Calibri" w:cs="Calibri"/>
      <w:i/>
      <w:iCs/>
    </w:rPr>
  </w:style>
  <w:style w:type="character" w:styleId="HTML7">
    <w:name w:val="HTML Definition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8">
    <w:name w:val="HTML Cite"/>
    <w:basedOn w:val="a3"/>
    <w:uiPriority w:val="99"/>
    <w:semiHidden/>
    <w:unhideWhenUsed/>
    <w:rsid w:val="0097326C"/>
    <w:rPr>
      <w:rFonts w:ascii="Calibri" w:hAnsi="Calibri" w:cs="Calibri"/>
      <w:i/>
      <w:iCs/>
    </w:rPr>
  </w:style>
  <w:style w:type="character" w:styleId="HTML9">
    <w:name w:val="HTML Sample"/>
    <w:basedOn w:val="a3"/>
    <w:uiPriority w:val="99"/>
    <w:semiHidden/>
    <w:unhideWhenUsed/>
    <w:rsid w:val="0097326C"/>
    <w:rPr>
      <w:rFonts w:ascii="Consolas" w:hAnsi="Consolas" w:cs="Calibri"/>
      <w:sz w:val="24"/>
      <w:szCs w:val="24"/>
    </w:rPr>
  </w:style>
  <w:style w:type="character" w:styleId="HTMLa">
    <w:name w:val="HTML Acronym"/>
    <w:basedOn w:val="a3"/>
    <w:uiPriority w:val="99"/>
    <w:semiHidden/>
    <w:unhideWhenUsed/>
    <w:rsid w:val="0097326C"/>
    <w:rPr>
      <w:rFonts w:ascii="Calibri" w:hAnsi="Calibri" w:cs="Calibri"/>
    </w:rPr>
  </w:style>
  <w:style w:type="paragraph" w:styleId="11">
    <w:name w:val="toc 1"/>
    <w:basedOn w:val="a2"/>
    <w:next w:val="a2"/>
    <w:autoRedefine/>
    <w:uiPriority w:val="39"/>
    <w:semiHidden/>
    <w:unhideWhenUsed/>
    <w:rsid w:val="0097326C"/>
    <w:pPr>
      <w:spacing w:after="100"/>
    </w:pPr>
  </w:style>
  <w:style w:type="paragraph" w:styleId="26">
    <w:name w:val="toc 2"/>
    <w:basedOn w:val="a2"/>
    <w:next w:val="a2"/>
    <w:autoRedefine/>
    <w:uiPriority w:val="39"/>
    <w:semiHidden/>
    <w:unhideWhenUsed/>
    <w:rsid w:val="0097326C"/>
    <w:pPr>
      <w:spacing w:after="100"/>
      <w:ind w:left="220"/>
    </w:pPr>
  </w:style>
  <w:style w:type="paragraph" w:styleId="37">
    <w:name w:val="toc 3"/>
    <w:basedOn w:val="a2"/>
    <w:next w:val="a2"/>
    <w:autoRedefine/>
    <w:uiPriority w:val="39"/>
    <w:semiHidden/>
    <w:unhideWhenUsed/>
    <w:rsid w:val="0097326C"/>
    <w:pPr>
      <w:spacing w:after="100"/>
      <w:ind w:left="440"/>
    </w:pPr>
  </w:style>
  <w:style w:type="paragraph" w:styleId="43">
    <w:name w:val="toc 4"/>
    <w:basedOn w:val="a2"/>
    <w:next w:val="a2"/>
    <w:autoRedefine/>
    <w:uiPriority w:val="39"/>
    <w:semiHidden/>
    <w:unhideWhenUsed/>
    <w:rsid w:val="0097326C"/>
    <w:pPr>
      <w:spacing w:after="100"/>
      <w:ind w:left="660"/>
    </w:pPr>
  </w:style>
  <w:style w:type="paragraph" w:styleId="53">
    <w:name w:val="toc 5"/>
    <w:basedOn w:val="a2"/>
    <w:next w:val="a2"/>
    <w:autoRedefine/>
    <w:uiPriority w:val="39"/>
    <w:semiHidden/>
    <w:unhideWhenUsed/>
    <w:rsid w:val="0097326C"/>
    <w:pPr>
      <w:spacing w:after="100"/>
      <w:ind w:left="880"/>
    </w:pPr>
  </w:style>
  <w:style w:type="paragraph" w:styleId="61">
    <w:name w:val="toc 6"/>
    <w:basedOn w:val="a2"/>
    <w:next w:val="a2"/>
    <w:autoRedefine/>
    <w:uiPriority w:val="39"/>
    <w:semiHidden/>
    <w:unhideWhenUsed/>
    <w:rsid w:val="0097326C"/>
    <w:pPr>
      <w:spacing w:after="100"/>
      <w:ind w:left="1100"/>
    </w:pPr>
  </w:style>
  <w:style w:type="paragraph" w:styleId="71">
    <w:name w:val="toc 7"/>
    <w:basedOn w:val="a2"/>
    <w:next w:val="a2"/>
    <w:autoRedefine/>
    <w:uiPriority w:val="39"/>
    <w:semiHidden/>
    <w:unhideWhenUsed/>
    <w:rsid w:val="0097326C"/>
    <w:pPr>
      <w:spacing w:after="100"/>
      <w:ind w:left="1320"/>
    </w:pPr>
  </w:style>
  <w:style w:type="paragraph" w:styleId="81">
    <w:name w:val="toc 8"/>
    <w:basedOn w:val="a2"/>
    <w:next w:val="a2"/>
    <w:autoRedefine/>
    <w:uiPriority w:val="39"/>
    <w:semiHidden/>
    <w:unhideWhenUsed/>
    <w:rsid w:val="0097326C"/>
    <w:pPr>
      <w:spacing w:after="100"/>
      <w:ind w:left="1540"/>
    </w:pPr>
  </w:style>
  <w:style w:type="paragraph" w:styleId="affe">
    <w:name w:val="TOC Heading"/>
    <w:basedOn w:val="1"/>
    <w:next w:val="a2"/>
    <w:uiPriority w:val="39"/>
    <w:semiHidden/>
    <w:unhideWhenUsed/>
    <w:qFormat/>
    <w:rsid w:val="0097326C"/>
    <w:pPr>
      <w:outlineLvl w:val="9"/>
    </w:pPr>
    <w:rPr>
      <w:color w:val="2E74B5" w:themeColor="accent1" w:themeShade="BF"/>
    </w:rPr>
  </w:style>
  <w:style w:type="table" w:styleId="afff">
    <w:name w:val="Table Professional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2">
    <w:name w:val="Medium List 1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List 1 Accent 1"/>
    <w:basedOn w:val="a4"/>
    <w:uiPriority w:val="65"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1-2">
    <w:name w:val="Medium List 1 Accent 2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">
    <w:name w:val="Medium List 1 Accent 3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">
    <w:name w:val="Medium List 1 Accent 4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">
    <w:name w:val="Medium List 1 Accent 5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1-6">
    <w:name w:val="Medium List 1 Accent 6"/>
    <w:basedOn w:val="a4"/>
    <w:uiPriority w:val="65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7">
    <w:name w:val="Medium Lis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">
    <w:name w:val="Medium List 2 Accent 2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">
    <w:name w:val="Medium List 2 Accent 3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">
    <w:name w:val="Medium List 2 Accent 5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">
    <w:name w:val="Medium List 2 Accent 6"/>
    <w:basedOn w:val="a4"/>
    <w:uiPriority w:val="66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Shading 1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0">
    <w:name w:val="Medium Shading 1 Accent 1"/>
    <w:basedOn w:val="a4"/>
    <w:uiPriority w:val="63"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0">
    <w:name w:val="Medium Shading 1 Accent 2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0">
    <w:name w:val="Medium Shading 1 Accent 3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0">
    <w:name w:val="Medium Shading 1 Accent 4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0">
    <w:name w:val="Medium Shading 1 Accent 5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0">
    <w:name w:val="Medium Shading 1 Accent 6"/>
    <w:basedOn w:val="a4"/>
    <w:uiPriority w:val="63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8">
    <w:name w:val="Medium Shading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10">
    <w:name w:val="Medium Shading 2 Accent 1"/>
    <w:basedOn w:val="a4"/>
    <w:uiPriority w:val="64"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20">
    <w:name w:val="Medium Shading 2 Accent 2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30">
    <w:name w:val="Medium Shading 2 Accent 3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40">
    <w:name w:val="Medium Shading 2 Accent 4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50">
    <w:name w:val="Medium Shading 2 Accent 5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2-60">
    <w:name w:val="Medium Shading 2 Accent 6"/>
    <w:basedOn w:val="a4"/>
    <w:uiPriority w:val="64"/>
    <w:semiHidden/>
    <w:unhideWhenUsed/>
    <w:rsid w:val="0097326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14">
    <w:name w:val="Medium Grid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1-21">
    <w:name w:val="Medium Grid 1 Accent 2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1-61">
    <w:name w:val="Medium Grid 1 Accent 6"/>
    <w:basedOn w:val="a4"/>
    <w:uiPriority w:val="67"/>
    <w:semiHidden/>
    <w:unhideWhenUsed/>
    <w:rsid w:val="0097326C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9">
    <w:name w:val="Medium Grid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semiHidden/>
    <w:unhideWhenUsed/>
    <w:rsid w:val="0097326C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3-2">
    <w:name w:val="Medium Grid 3 Accent 2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3-6">
    <w:name w:val="Medium Grid 3 Accent 6"/>
    <w:basedOn w:val="a4"/>
    <w:uiPriority w:val="69"/>
    <w:semiHidden/>
    <w:unhideWhenUsed/>
    <w:rsid w:val="0097326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afff0">
    <w:name w:val="Bibliography"/>
    <w:basedOn w:val="a2"/>
    <w:next w:val="a2"/>
    <w:uiPriority w:val="37"/>
    <w:semiHidden/>
    <w:unhideWhenUsed/>
    <w:rsid w:val="0097326C"/>
  </w:style>
  <w:style w:type="character" w:styleId="afff1">
    <w:name w:val="Hashtag"/>
    <w:basedOn w:val="a3"/>
    <w:uiPriority w:val="99"/>
    <w:semiHidden/>
    <w:unhideWhenUsed/>
    <w:rsid w:val="0097326C"/>
    <w:rPr>
      <w:rFonts w:ascii="Calibri" w:hAnsi="Calibri" w:cs="Calibri"/>
      <w:color w:val="2B579A"/>
      <w:shd w:val="clear" w:color="auto" w:fill="E1DFDD"/>
    </w:rPr>
  </w:style>
  <w:style w:type="paragraph" w:styleId="afff2">
    <w:name w:val="Message Header"/>
    <w:basedOn w:val="a2"/>
    <w:link w:val="afff3"/>
    <w:uiPriority w:val="99"/>
    <w:semiHidden/>
    <w:unhideWhenUsed/>
    <w:rsid w:val="0097326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afff3">
    <w:name w:val="Шапка Знак"/>
    <w:basedOn w:val="a3"/>
    <w:link w:val="afff2"/>
    <w:uiPriority w:val="99"/>
    <w:semiHidden/>
    <w:rsid w:val="0097326C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afff4">
    <w:name w:val="Table Elegant"/>
    <w:basedOn w:val="a4"/>
    <w:uiPriority w:val="99"/>
    <w:semiHidden/>
    <w:unhideWhenUsed/>
    <w:rsid w:val="0097326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5">
    <w:name w:val="List"/>
    <w:basedOn w:val="a2"/>
    <w:uiPriority w:val="99"/>
    <w:semiHidden/>
    <w:unhideWhenUsed/>
    <w:rsid w:val="0097326C"/>
    <w:pPr>
      <w:ind w:left="360" w:hanging="360"/>
      <w:contextualSpacing/>
    </w:pPr>
  </w:style>
  <w:style w:type="paragraph" w:styleId="2a">
    <w:name w:val="List 2"/>
    <w:basedOn w:val="a2"/>
    <w:uiPriority w:val="99"/>
    <w:semiHidden/>
    <w:unhideWhenUsed/>
    <w:rsid w:val="0097326C"/>
    <w:pPr>
      <w:ind w:left="720" w:hanging="360"/>
      <w:contextualSpacing/>
    </w:pPr>
  </w:style>
  <w:style w:type="paragraph" w:styleId="39">
    <w:name w:val="List 3"/>
    <w:basedOn w:val="a2"/>
    <w:uiPriority w:val="99"/>
    <w:semiHidden/>
    <w:unhideWhenUsed/>
    <w:rsid w:val="0097326C"/>
    <w:pPr>
      <w:ind w:left="1080" w:hanging="360"/>
      <w:contextualSpacing/>
    </w:pPr>
  </w:style>
  <w:style w:type="paragraph" w:styleId="44">
    <w:name w:val="List 4"/>
    <w:basedOn w:val="a2"/>
    <w:uiPriority w:val="99"/>
    <w:semiHidden/>
    <w:unhideWhenUsed/>
    <w:rsid w:val="0097326C"/>
    <w:pPr>
      <w:ind w:left="1440" w:hanging="360"/>
      <w:contextualSpacing/>
    </w:pPr>
  </w:style>
  <w:style w:type="paragraph" w:styleId="54">
    <w:name w:val="List 5"/>
    <w:basedOn w:val="a2"/>
    <w:uiPriority w:val="99"/>
    <w:semiHidden/>
    <w:unhideWhenUsed/>
    <w:rsid w:val="0097326C"/>
    <w:pPr>
      <w:ind w:left="1800" w:hanging="360"/>
      <w:contextualSpacing/>
    </w:pPr>
  </w:style>
  <w:style w:type="table" w:styleId="-1">
    <w:name w:val="Table List 1"/>
    <w:basedOn w:val="a4"/>
    <w:uiPriority w:val="99"/>
    <w:semiHidden/>
    <w:unhideWhenUsed/>
    <w:rsid w:val="0097326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">
    <w:name w:val="Table List 2"/>
    <w:basedOn w:val="a4"/>
    <w:uiPriority w:val="99"/>
    <w:semiHidden/>
    <w:unhideWhenUsed/>
    <w:rsid w:val="0097326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">
    <w:name w:val="Table List 3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4">
    <w:name w:val="Table List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-5">
    <w:name w:val="Table List 5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6">
    <w:name w:val="Table List 6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-7">
    <w:name w:val="Table List 7"/>
    <w:basedOn w:val="a4"/>
    <w:uiPriority w:val="99"/>
    <w:semiHidden/>
    <w:unhideWhenUsed/>
    <w:rsid w:val="0097326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-8">
    <w:name w:val="Table List 8"/>
    <w:basedOn w:val="a4"/>
    <w:uiPriority w:val="99"/>
    <w:semiHidden/>
    <w:unhideWhenUsed/>
    <w:rsid w:val="0097326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6">
    <w:name w:val="List Continue"/>
    <w:basedOn w:val="a2"/>
    <w:uiPriority w:val="99"/>
    <w:semiHidden/>
    <w:unhideWhenUsed/>
    <w:rsid w:val="0097326C"/>
    <w:pPr>
      <w:spacing w:after="120"/>
      <w:ind w:left="360"/>
      <w:contextualSpacing/>
    </w:pPr>
  </w:style>
  <w:style w:type="paragraph" w:styleId="2b">
    <w:name w:val="List Continue 2"/>
    <w:basedOn w:val="a2"/>
    <w:uiPriority w:val="99"/>
    <w:semiHidden/>
    <w:unhideWhenUsed/>
    <w:rsid w:val="0097326C"/>
    <w:pPr>
      <w:spacing w:after="120"/>
      <w:ind w:left="720"/>
      <w:contextualSpacing/>
    </w:pPr>
  </w:style>
  <w:style w:type="paragraph" w:styleId="3a">
    <w:name w:val="List Continue 3"/>
    <w:basedOn w:val="a2"/>
    <w:uiPriority w:val="99"/>
    <w:semiHidden/>
    <w:unhideWhenUsed/>
    <w:rsid w:val="0097326C"/>
    <w:pPr>
      <w:spacing w:after="120"/>
      <w:ind w:left="1080"/>
      <w:contextualSpacing/>
    </w:pPr>
  </w:style>
  <w:style w:type="paragraph" w:styleId="45">
    <w:name w:val="List Continue 4"/>
    <w:basedOn w:val="a2"/>
    <w:uiPriority w:val="99"/>
    <w:semiHidden/>
    <w:unhideWhenUsed/>
    <w:rsid w:val="0097326C"/>
    <w:pPr>
      <w:spacing w:after="120"/>
      <w:ind w:left="1440"/>
      <w:contextualSpacing/>
    </w:pPr>
  </w:style>
  <w:style w:type="paragraph" w:styleId="55">
    <w:name w:val="List Continue 5"/>
    <w:basedOn w:val="a2"/>
    <w:uiPriority w:val="99"/>
    <w:semiHidden/>
    <w:unhideWhenUsed/>
    <w:rsid w:val="0097326C"/>
    <w:pPr>
      <w:spacing w:after="120"/>
      <w:ind w:left="1800"/>
      <w:contextualSpacing/>
    </w:pPr>
  </w:style>
  <w:style w:type="paragraph" w:styleId="afff7">
    <w:name w:val="List Paragraph"/>
    <w:basedOn w:val="a2"/>
    <w:uiPriority w:val="34"/>
    <w:semiHidden/>
    <w:unhideWhenUsed/>
    <w:qFormat/>
    <w:rsid w:val="0097326C"/>
    <w:pPr>
      <w:ind w:left="720"/>
      <w:contextualSpacing/>
    </w:pPr>
  </w:style>
  <w:style w:type="paragraph" w:styleId="a">
    <w:name w:val="List Number"/>
    <w:basedOn w:val="a2"/>
    <w:uiPriority w:val="99"/>
    <w:semiHidden/>
    <w:unhideWhenUsed/>
    <w:rsid w:val="0097326C"/>
    <w:pPr>
      <w:numPr>
        <w:numId w:val="13"/>
      </w:numPr>
      <w:contextualSpacing/>
    </w:pPr>
  </w:style>
  <w:style w:type="paragraph" w:styleId="2">
    <w:name w:val="List Number 2"/>
    <w:basedOn w:val="a2"/>
    <w:uiPriority w:val="99"/>
    <w:semiHidden/>
    <w:unhideWhenUsed/>
    <w:rsid w:val="0097326C"/>
    <w:pPr>
      <w:numPr>
        <w:numId w:val="14"/>
      </w:numPr>
      <w:contextualSpacing/>
    </w:pPr>
  </w:style>
  <w:style w:type="paragraph" w:styleId="3">
    <w:name w:val="List Number 3"/>
    <w:basedOn w:val="a2"/>
    <w:uiPriority w:val="99"/>
    <w:semiHidden/>
    <w:unhideWhenUsed/>
    <w:rsid w:val="0097326C"/>
    <w:pPr>
      <w:numPr>
        <w:numId w:val="15"/>
      </w:numPr>
      <w:contextualSpacing/>
    </w:pPr>
  </w:style>
  <w:style w:type="paragraph" w:styleId="4">
    <w:name w:val="List Number 4"/>
    <w:basedOn w:val="a2"/>
    <w:uiPriority w:val="99"/>
    <w:semiHidden/>
    <w:unhideWhenUsed/>
    <w:rsid w:val="0097326C"/>
    <w:pPr>
      <w:numPr>
        <w:numId w:val="16"/>
      </w:numPr>
      <w:contextualSpacing/>
    </w:pPr>
  </w:style>
  <w:style w:type="paragraph" w:styleId="5">
    <w:name w:val="List Number 5"/>
    <w:basedOn w:val="a2"/>
    <w:uiPriority w:val="99"/>
    <w:semiHidden/>
    <w:unhideWhenUsed/>
    <w:rsid w:val="0097326C"/>
    <w:pPr>
      <w:numPr>
        <w:numId w:val="17"/>
      </w:numPr>
      <w:contextualSpacing/>
    </w:pPr>
  </w:style>
  <w:style w:type="paragraph" w:styleId="a0">
    <w:name w:val="List Bullet"/>
    <w:basedOn w:val="a2"/>
    <w:uiPriority w:val="99"/>
    <w:semiHidden/>
    <w:unhideWhenUsed/>
    <w:rsid w:val="0097326C"/>
    <w:pPr>
      <w:numPr>
        <w:numId w:val="8"/>
      </w:numPr>
      <w:contextualSpacing/>
    </w:pPr>
  </w:style>
  <w:style w:type="paragraph" w:styleId="20">
    <w:name w:val="List Bullet 2"/>
    <w:basedOn w:val="a2"/>
    <w:uiPriority w:val="99"/>
    <w:semiHidden/>
    <w:unhideWhenUsed/>
    <w:rsid w:val="0097326C"/>
    <w:pPr>
      <w:numPr>
        <w:numId w:val="9"/>
      </w:numPr>
      <w:contextualSpacing/>
    </w:pPr>
  </w:style>
  <w:style w:type="paragraph" w:styleId="30">
    <w:name w:val="List Bullet 3"/>
    <w:basedOn w:val="a2"/>
    <w:uiPriority w:val="99"/>
    <w:semiHidden/>
    <w:unhideWhenUsed/>
    <w:rsid w:val="0097326C"/>
    <w:pPr>
      <w:numPr>
        <w:numId w:val="10"/>
      </w:numPr>
      <w:contextualSpacing/>
    </w:pPr>
  </w:style>
  <w:style w:type="paragraph" w:styleId="40">
    <w:name w:val="List Bullet 4"/>
    <w:basedOn w:val="a2"/>
    <w:uiPriority w:val="99"/>
    <w:semiHidden/>
    <w:unhideWhenUsed/>
    <w:rsid w:val="0097326C"/>
    <w:pPr>
      <w:numPr>
        <w:numId w:val="11"/>
      </w:numPr>
      <w:contextualSpacing/>
    </w:pPr>
  </w:style>
  <w:style w:type="paragraph" w:styleId="50">
    <w:name w:val="List Bullet 5"/>
    <w:basedOn w:val="a2"/>
    <w:uiPriority w:val="99"/>
    <w:semiHidden/>
    <w:unhideWhenUsed/>
    <w:rsid w:val="0097326C"/>
    <w:pPr>
      <w:numPr>
        <w:numId w:val="12"/>
      </w:numPr>
      <w:contextualSpacing/>
    </w:pPr>
  </w:style>
  <w:style w:type="table" w:styleId="15">
    <w:name w:val="Table Classic 1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4"/>
    <w:uiPriority w:val="99"/>
    <w:semiHidden/>
    <w:unhideWhenUsed/>
    <w:rsid w:val="0097326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lassic 3"/>
    <w:basedOn w:val="a4"/>
    <w:uiPriority w:val="99"/>
    <w:semiHidden/>
    <w:unhideWhenUsed/>
    <w:rsid w:val="0097326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Classic 4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8">
    <w:name w:val="table of figures"/>
    <w:basedOn w:val="a2"/>
    <w:next w:val="a2"/>
    <w:uiPriority w:val="99"/>
    <w:semiHidden/>
    <w:unhideWhenUsed/>
    <w:rsid w:val="0097326C"/>
  </w:style>
  <w:style w:type="character" w:styleId="afff9">
    <w:name w:val="end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paragraph" w:styleId="afffa">
    <w:name w:val="table of authorities"/>
    <w:basedOn w:val="a2"/>
    <w:next w:val="a2"/>
    <w:uiPriority w:val="99"/>
    <w:semiHidden/>
    <w:unhideWhenUsed/>
    <w:rsid w:val="0097326C"/>
    <w:pPr>
      <w:ind w:left="220" w:hanging="220"/>
    </w:pPr>
  </w:style>
  <w:style w:type="paragraph" w:styleId="afffb">
    <w:name w:val="toa heading"/>
    <w:basedOn w:val="a2"/>
    <w:next w:val="a2"/>
    <w:uiPriority w:val="99"/>
    <w:semiHidden/>
    <w:unhideWhenUsed/>
    <w:rsid w:val="0097326C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afffc">
    <w:name w:val="Colorful List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0">
    <w:name w:val="Colorful List Accent 1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0">
    <w:name w:val="Colorful List Accent 2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0">
    <w:name w:val="Colorful List Accent 3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0">
    <w:name w:val="Colorful List Accent 4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0">
    <w:name w:val="Colorful List Accent 5"/>
    <w:basedOn w:val="a4"/>
    <w:uiPriority w:val="72"/>
    <w:semiHidden/>
    <w:unhideWhenUsed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0">
    <w:name w:val="Colorful List Accent 6"/>
    <w:basedOn w:val="a4"/>
    <w:uiPriority w:val="72"/>
    <w:rsid w:val="0097326C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16">
    <w:name w:val="Table Colorful 1"/>
    <w:basedOn w:val="a4"/>
    <w:uiPriority w:val="99"/>
    <w:semiHidden/>
    <w:unhideWhenUsed/>
    <w:rsid w:val="0097326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4"/>
    <w:uiPriority w:val="99"/>
    <w:semiHidden/>
    <w:unhideWhenUsed/>
    <w:rsid w:val="0097326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Colorful 3"/>
    <w:basedOn w:val="a4"/>
    <w:uiPriority w:val="99"/>
    <w:semiHidden/>
    <w:unhideWhenUsed/>
    <w:rsid w:val="0097326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fd">
    <w:name w:val="Colorful Shading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1">
    <w:name w:val="Colorful Shading Accent 1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1">
    <w:name w:val="Colorful Shading Accent 2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1">
    <w:name w:val="Colorful Shading Accent 3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1">
    <w:name w:val="Colorful Shading Accent 4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1">
    <w:name w:val="Colorful Shading Accent 5"/>
    <w:basedOn w:val="a4"/>
    <w:uiPriority w:val="71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1">
    <w:name w:val="Colorful Shading Accent 6"/>
    <w:basedOn w:val="a4"/>
    <w:uiPriority w:val="71"/>
    <w:rsid w:val="0097326C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e">
    <w:name w:val="Colorful Grid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Colorful Grid Accent 1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-22">
    <w:name w:val="Colorful Grid Accent 2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2">
    <w:name w:val="Colorful Grid Accent 3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2">
    <w:name w:val="Colorful Grid Accent 4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2">
    <w:name w:val="Colorful Grid Accent 5"/>
    <w:basedOn w:val="a4"/>
    <w:uiPriority w:val="73"/>
    <w:semiHidden/>
    <w:unhideWhenUsed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-62">
    <w:name w:val="Colorful Grid Accent 6"/>
    <w:basedOn w:val="a4"/>
    <w:uiPriority w:val="73"/>
    <w:rsid w:val="0097326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affff">
    <w:name w:val="envelope address"/>
    <w:basedOn w:val="a2"/>
    <w:uiPriority w:val="99"/>
    <w:semiHidden/>
    <w:unhideWhenUsed/>
    <w:rsid w:val="0097326C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1">
    <w:name w:val="Outline List 3"/>
    <w:basedOn w:val="a5"/>
    <w:uiPriority w:val="99"/>
    <w:semiHidden/>
    <w:unhideWhenUsed/>
    <w:rsid w:val="0097326C"/>
    <w:pPr>
      <w:numPr>
        <w:numId w:val="26"/>
      </w:numPr>
    </w:pPr>
  </w:style>
  <w:style w:type="table" w:styleId="17">
    <w:name w:val="Plain Table 1"/>
    <w:basedOn w:val="a4"/>
    <w:uiPriority w:val="41"/>
    <w:rsid w:val="0097326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e">
    <w:name w:val="Plain Table 2"/>
    <w:basedOn w:val="a4"/>
    <w:uiPriority w:val="42"/>
    <w:rsid w:val="0097326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3d">
    <w:name w:val="Plain Table 3"/>
    <w:basedOn w:val="a4"/>
    <w:uiPriority w:val="43"/>
    <w:rsid w:val="0097326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7">
    <w:name w:val="Plain Table 4"/>
    <w:basedOn w:val="a4"/>
    <w:uiPriority w:val="44"/>
    <w:rsid w:val="0097326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6">
    <w:name w:val="Plain Table 5"/>
    <w:basedOn w:val="a4"/>
    <w:uiPriority w:val="45"/>
    <w:rsid w:val="0097326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0">
    <w:name w:val="No Spacing"/>
    <w:uiPriority w:val="1"/>
    <w:qFormat/>
    <w:rsid w:val="0097326C"/>
    <w:rPr>
      <w:rFonts w:ascii="Calibri" w:hAnsi="Calibri" w:cs="Calibri"/>
    </w:rPr>
  </w:style>
  <w:style w:type="paragraph" w:styleId="affff1">
    <w:name w:val="Date"/>
    <w:basedOn w:val="a2"/>
    <w:next w:val="a2"/>
    <w:link w:val="affff2"/>
    <w:uiPriority w:val="99"/>
    <w:semiHidden/>
    <w:unhideWhenUsed/>
    <w:rsid w:val="0097326C"/>
  </w:style>
  <w:style w:type="character" w:customStyle="1" w:styleId="affff2">
    <w:name w:val="Дата Знак"/>
    <w:basedOn w:val="a3"/>
    <w:link w:val="affff1"/>
    <w:uiPriority w:val="99"/>
    <w:semiHidden/>
    <w:rsid w:val="0097326C"/>
    <w:rPr>
      <w:rFonts w:ascii="Calibri" w:hAnsi="Calibri" w:cs="Calibri"/>
    </w:rPr>
  </w:style>
  <w:style w:type="paragraph" w:styleId="affff3">
    <w:name w:val="Normal (Web)"/>
    <w:basedOn w:val="a2"/>
    <w:uiPriority w:val="99"/>
    <w:semiHidden/>
    <w:unhideWhenUsed/>
    <w:rsid w:val="0097326C"/>
    <w:rPr>
      <w:rFonts w:ascii="Times New Roman" w:hAnsi="Times New Roman" w:cs="Times New Roman"/>
      <w:sz w:val="24"/>
      <w:szCs w:val="24"/>
    </w:rPr>
  </w:style>
  <w:style w:type="character" w:styleId="-">
    <w:name w:val="Smart Hyperlink"/>
    <w:basedOn w:val="a3"/>
    <w:uiPriority w:val="99"/>
    <w:semiHidden/>
    <w:unhideWhenUsed/>
    <w:rsid w:val="0097326C"/>
    <w:rPr>
      <w:rFonts w:ascii="Calibri" w:hAnsi="Calibri" w:cs="Calibri"/>
      <w:u w:val="dotted"/>
    </w:rPr>
  </w:style>
  <w:style w:type="character" w:styleId="affff4">
    <w:name w:val="Unresolved Mention"/>
    <w:basedOn w:val="a3"/>
    <w:uiPriority w:val="99"/>
    <w:semiHidden/>
    <w:unhideWhenUsed/>
    <w:rsid w:val="0097326C"/>
    <w:rPr>
      <w:rFonts w:ascii="Calibri" w:hAnsi="Calibri" w:cs="Calibri"/>
      <w:color w:val="605E5C"/>
      <w:shd w:val="clear" w:color="auto" w:fill="E1DFDD"/>
    </w:rPr>
  </w:style>
  <w:style w:type="paragraph" w:styleId="affff5">
    <w:name w:val="Body Text"/>
    <w:basedOn w:val="a2"/>
    <w:link w:val="affff6"/>
    <w:uiPriority w:val="99"/>
    <w:semiHidden/>
    <w:unhideWhenUsed/>
    <w:rsid w:val="0097326C"/>
    <w:pPr>
      <w:spacing w:after="120"/>
    </w:pPr>
  </w:style>
  <w:style w:type="character" w:customStyle="1" w:styleId="affff6">
    <w:name w:val="Основной текст Знак"/>
    <w:basedOn w:val="a3"/>
    <w:link w:val="affff5"/>
    <w:uiPriority w:val="99"/>
    <w:semiHidden/>
    <w:rsid w:val="0097326C"/>
    <w:rPr>
      <w:rFonts w:ascii="Calibri" w:hAnsi="Calibri" w:cs="Calibri"/>
    </w:rPr>
  </w:style>
  <w:style w:type="paragraph" w:styleId="2f">
    <w:name w:val="Body Text 2"/>
    <w:basedOn w:val="a2"/>
    <w:link w:val="2f0"/>
    <w:uiPriority w:val="99"/>
    <w:semiHidden/>
    <w:unhideWhenUsed/>
    <w:rsid w:val="0097326C"/>
    <w:pPr>
      <w:spacing w:after="120" w:line="480" w:lineRule="auto"/>
    </w:pPr>
  </w:style>
  <w:style w:type="character" w:customStyle="1" w:styleId="2f0">
    <w:name w:val="Основной текст 2 Знак"/>
    <w:basedOn w:val="a3"/>
    <w:link w:val="2f"/>
    <w:uiPriority w:val="99"/>
    <w:semiHidden/>
    <w:rsid w:val="0097326C"/>
    <w:rPr>
      <w:rFonts w:ascii="Calibri" w:hAnsi="Calibri" w:cs="Calibri"/>
    </w:rPr>
  </w:style>
  <w:style w:type="paragraph" w:styleId="affff7">
    <w:name w:val="Body Text Indent"/>
    <w:basedOn w:val="a2"/>
    <w:link w:val="affff8"/>
    <w:uiPriority w:val="99"/>
    <w:semiHidden/>
    <w:unhideWhenUsed/>
    <w:rsid w:val="0097326C"/>
    <w:pPr>
      <w:spacing w:after="120"/>
      <w:ind w:left="360"/>
    </w:pPr>
  </w:style>
  <w:style w:type="character" w:customStyle="1" w:styleId="affff8">
    <w:name w:val="Основной текст с отступом Знак"/>
    <w:basedOn w:val="a3"/>
    <w:link w:val="affff7"/>
    <w:uiPriority w:val="99"/>
    <w:semiHidden/>
    <w:rsid w:val="0097326C"/>
    <w:rPr>
      <w:rFonts w:ascii="Calibri" w:hAnsi="Calibri" w:cs="Calibri"/>
    </w:rPr>
  </w:style>
  <w:style w:type="paragraph" w:styleId="2f1">
    <w:name w:val="Body Text Indent 2"/>
    <w:basedOn w:val="a2"/>
    <w:link w:val="2f2"/>
    <w:uiPriority w:val="99"/>
    <w:semiHidden/>
    <w:unhideWhenUsed/>
    <w:rsid w:val="0097326C"/>
    <w:pPr>
      <w:spacing w:after="120" w:line="480" w:lineRule="auto"/>
      <w:ind w:left="360"/>
    </w:pPr>
  </w:style>
  <w:style w:type="character" w:customStyle="1" w:styleId="2f2">
    <w:name w:val="Основной текст с отступом 2 Знак"/>
    <w:basedOn w:val="a3"/>
    <w:link w:val="2f1"/>
    <w:uiPriority w:val="99"/>
    <w:semiHidden/>
    <w:rsid w:val="0097326C"/>
    <w:rPr>
      <w:rFonts w:ascii="Calibri" w:hAnsi="Calibri" w:cs="Calibri"/>
    </w:rPr>
  </w:style>
  <w:style w:type="paragraph" w:styleId="affff9">
    <w:name w:val="Body Text First Indent"/>
    <w:basedOn w:val="affff5"/>
    <w:link w:val="affffa"/>
    <w:uiPriority w:val="99"/>
    <w:semiHidden/>
    <w:unhideWhenUsed/>
    <w:rsid w:val="0097326C"/>
    <w:pPr>
      <w:spacing w:after="0"/>
      <w:ind w:firstLine="360"/>
    </w:pPr>
  </w:style>
  <w:style w:type="character" w:customStyle="1" w:styleId="affffa">
    <w:name w:val="Красная строка Знак"/>
    <w:basedOn w:val="affff6"/>
    <w:link w:val="affff9"/>
    <w:uiPriority w:val="99"/>
    <w:semiHidden/>
    <w:rsid w:val="0097326C"/>
    <w:rPr>
      <w:rFonts w:ascii="Calibri" w:hAnsi="Calibri" w:cs="Calibri"/>
    </w:rPr>
  </w:style>
  <w:style w:type="paragraph" w:styleId="2f3">
    <w:name w:val="Body Text First Indent 2"/>
    <w:basedOn w:val="affff7"/>
    <w:link w:val="2f4"/>
    <w:uiPriority w:val="99"/>
    <w:semiHidden/>
    <w:unhideWhenUsed/>
    <w:rsid w:val="0097326C"/>
    <w:pPr>
      <w:spacing w:after="0"/>
      <w:ind w:firstLine="360"/>
    </w:pPr>
  </w:style>
  <w:style w:type="character" w:customStyle="1" w:styleId="2f4">
    <w:name w:val="Красная строка 2 Знак"/>
    <w:basedOn w:val="affff8"/>
    <w:link w:val="2f3"/>
    <w:uiPriority w:val="99"/>
    <w:semiHidden/>
    <w:rsid w:val="0097326C"/>
    <w:rPr>
      <w:rFonts w:ascii="Calibri" w:hAnsi="Calibri" w:cs="Calibri"/>
    </w:rPr>
  </w:style>
  <w:style w:type="paragraph" w:styleId="affffb">
    <w:name w:val="Normal Indent"/>
    <w:basedOn w:val="a2"/>
    <w:uiPriority w:val="99"/>
    <w:semiHidden/>
    <w:unhideWhenUsed/>
    <w:rsid w:val="0097326C"/>
    <w:pPr>
      <w:ind w:left="720"/>
    </w:pPr>
  </w:style>
  <w:style w:type="paragraph" w:styleId="affffc">
    <w:name w:val="Note Heading"/>
    <w:basedOn w:val="a2"/>
    <w:next w:val="a2"/>
    <w:link w:val="affffd"/>
    <w:uiPriority w:val="99"/>
    <w:semiHidden/>
    <w:unhideWhenUsed/>
    <w:rsid w:val="0097326C"/>
  </w:style>
  <w:style w:type="character" w:customStyle="1" w:styleId="affffd">
    <w:name w:val="Заголовок записки Знак"/>
    <w:basedOn w:val="a3"/>
    <w:link w:val="affffc"/>
    <w:uiPriority w:val="99"/>
    <w:semiHidden/>
    <w:rsid w:val="0097326C"/>
    <w:rPr>
      <w:rFonts w:ascii="Calibri" w:hAnsi="Calibri" w:cs="Calibri"/>
    </w:rPr>
  </w:style>
  <w:style w:type="table" w:styleId="affffe">
    <w:name w:val="Table Contemporary"/>
    <w:basedOn w:val="a4"/>
    <w:uiPriority w:val="99"/>
    <w:semiHidden/>
    <w:unhideWhenUsed/>
    <w:rsid w:val="0097326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f">
    <w:name w:val="Light List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List Accent 1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-23">
    <w:name w:val="Light List Accent 2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3">
    <w:name w:val="Light List Accent 3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3">
    <w:name w:val="Light List Accent 4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3">
    <w:name w:val="Light List Accent 5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-63">
    <w:name w:val="Light List Accent 6"/>
    <w:basedOn w:val="a4"/>
    <w:uiPriority w:val="61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ff0">
    <w:name w:val="Light Shading"/>
    <w:basedOn w:val="a4"/>
    <w:uiPriority w:val="60"/>
    <w:semiHidden/>
    <w:unhideWhenUsed/>
    <w:rsid w:val="0097326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4">
    <w:name w:val="Light Shading Accent 1"/>
    <w:basedOn w:val="a4"/>
    <w:uiPriority w:val="60"/>
    <w:semiHidden/>
    <w:unhideWhenUsed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-24">
    <w:name w:val="Light Shading Accent 2"/>
    <w:basedOn w:val="a4"/>
    <w:uiPriority w:val="60"/>
    <w:semiHidden/>
    <w:unhideWhenUsed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4">
    <w:name w:val="Light Shading Accent 3"/>
    <w:basedOn w:val="a4"/>
    <w:uiPriority w:val="60"/>
    <w:semiHidden/>
    <w:unhideWhenUsed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4">
    <w:name w:val="Light Shading Accent 4"/>
    <w:basedOn w:val="a4"/>
    <w:uiPriority w:val="60"/>
    <w:semiHidden/>
    <w:unhideWhenUsed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4">
    <w:name w:val="Light Shading Accent 5"/>
    <w:basedOn w:val="a4"/>
    <w:uiPriority w:val="60"/>
    <w:semiHidden/>
    <w:unhideWhenUsed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-64">
    <w:name w:val="Light Shading Accent 6"/>
    <w:basedOn w:val="a4"/>
    <w:uiPriority w:val="60"/>
    <w:semiHidden/>
    <w:unhideWhenUsed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ff1">
    <w:name w:val="Light Grid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5">
    <w:name w:val="Light Grid Accent 1"/>
    <w:basedOn w:val="a4"/>
    <w:uiPriority w:val="62"/>
    <w:rsid w:val="0097326C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-25">
    <w:name w:val="Light Grid Accent 2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5">
    <w:name w:val="Light Grid Accent 3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5">
    <w:name w:val="Light Grid Accent 4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5">
    <w:name w:val="Light Grid Accent 5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-65">
    <w:name w:val="Light Grid Accent 6"/>
    <w:basedOn w:val="a4"/>
    <w:uiPriority w:val="62"/>
    <w:semiHidden/>
    <w:unhideWhenUsed/>
    <w:rsid w:val="0097326C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afffff2">
    <w:name w:val="Dark List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6">
    <w:name w:val="Dark List Accent 1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-26">
    <w:name w:val="Dark List Accent 2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6">
    <w:name w:val="Dark List Accent 3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6">
    <w:name w:val="Dark List Accent 4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6">
    <w:name w:val="Dark List Accent 5"/>
    <w:basedOn w:val="a4"/>
    <w:uiPriority w:val="70"/>
    <w:semiHidden/>
    <w:unhideWhenUsed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-66">
    <w:name w:val="Dark List Accent 6"/>
    <w:basedOn w:val="a4"/>
    <w:uiPriority w:val="70"/>
    <w:rsid w:val="0097326C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-17">
    <w:name w:val="List Table 1 Light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10">
    <w:name w:val="List Table 1 Light Accent 1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120">
    <w:name w:val="List Table 1 Light Accent 2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130">
    <w:name w:val="List Table 1 Light Accent 3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140">
    <w:name w:val="List Table 1 Light Accent 4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150">
    <w:name w:val="List Table 1 Light Accent 5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60">
    <w:name w:val="List Table 1 Light Accent 6"/>
    <w:basedOn w:val="a4"/>
    <w:uiPriority w:val="46"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27">
    <w:name w:val="List Table 2"/>
    <w:basedOn w:val="a4"/>
    <w:uiPriority w:val="47"/>
    <w:rsid w:val="0097326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0">
    <w:name w:val="List Table 2 Accent 1"/>
    <w:basedOn w:val="a4"/>
    <w:uiPriority w:val="47"/>
    <w:rsid w:val="0097326C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0">
    <w:name w:val="List Table 2 Accent 2"/>
    <w:basedOn w:val="a4"/>
    <w:uiPriority w:val="47"/>
    <w:rsid w:val="0097326C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0">
    <w:name w:val="List Table 2 Accent 3"/>
    <w:basedOn w:val="a4"/>
    <w:uiPriority w:val="47"/>
    <w:rsid w:val="0097326C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0">
    <w:name w:val="List Table 2 Accent 4"/>
    <w:basedOn w:val="a4"/>
    <w:uiPriority w:val="47"/>
    <w:rsid w:val="0097326C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0">
    <w:name w:val="List Table 2 Accent 5"/>
    <w:basedOn w:val="a4"/>
    <w:uiPriority w:val="47"/>
    <w:rsid w:val="0097326C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0">
    <w:name w:val="List Table 2 Accent 6"/>
    <w:basedOn w:val="a4"/>
    <w:uiPriority w:val="47"/>
    <w:rsid w:val="0097326C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7">
    <w:name w:val="List Table 3"/>
    <w:basedOn w:val="a4"/>
    <w:uiPriority w:val="48"/>
    <w:rsid w:val="0097326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-310">
    <w:name w:val="List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-320">
    <w:name w:val="List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-330">
    <w:name w:val="List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-340">
    <w:name w:val="List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-350">
    <w:name w:val="List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-360">
    <w:name w:val="List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-47">
    <w:name w:val="List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0">
    <w:name w:val="List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0">
    <w:name w:val="List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0">
    <w:name w:val="List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0">
    <w:name w:val="List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0">
    <w:name w:val="List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0">
    <w:name w:val="List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7">
    <w:name w:val="List Table 5 Dark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10">
    <w:name w:val="List Table 5 Dark Accent 1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20">
    <w:name w:val="List Table 5 Dark Accent 2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30">
    <w:name w:val="List Table 5 Dark Accent 3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40">
    <w:name w:val="List Table 5 Dark Accent 4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50">
    <w:name w:val="List Table 5 Dark Accent 5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560">
    <w:name w:val="List Table 5 Dark Accent 6"/>
    <w:basedOn w:val="a4"/>
    <w:uiPriority w:val="50"/>
    <w:rsid w:val="0097326C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-67">
    <w:name w:val="List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0">
    <w:name w:val="List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0">
    <w:name w:val="List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0">
    <w:name w:val="List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0">
    <w:name w:val="List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0">
    <w:name w:val="List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0">
    <w:name w:val="List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0">
    <w:name w:val="List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1">
    <w:name w:val="List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2">
    <w:name w:val="List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4">
    <w:name w:val="List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5">
    <w:name w:val="List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fffff3">
    <w:name w:val="E-mail Signature"/>
    <w:basedOn w:val="a2"/>
    <w:link w:val="afffff4"/>
    <w:uiPriority w:val="99"/>
    <w:semiHidden/>
    <w:unhideWhenUsed/>
    <w:rsid w:val="0097326C"/>
  </w:style>
  <w:style w:type="character" w:customStyle="1" w:styleId="afffff4">
    <w:name w:val="Электронная подпись Знак"/>
    <w:basedOn w:val="a3"/>
    <w:link w:val="afffff3"/>
    <w:uiPriority w:val="99"/>
    <w:semiHidden/>
    <w:rsid w:val="0097326C"/>
    <w:rPr>
      <w:rFonts w:ascii="Calibri" w:hAnsi="Calibri" w:cs="Calibri"/>
    </w:rPr>
  </w:style>
  <w:style w:type="paragraph" w:styleId="afffff5">
    <w:name w:val="Salutation"/>
    <w:basedOn w:val="a2"/>
    <w:next w:val="a2"/>
    <w:link w:val="afffff6"/>
    <w:uiPriority w:val="99"/>
    <w:semiHidden/>
    <w:unhideWhenUsed/>
    <w:rsid w:val="0097326C"/>
  </w:style>
  <w:style w:type="character" w:customStyle="1" w:styleId="afffff6">
    <w:name w:val="Приветствие Знак"/>
    <w:basedOn w:val="a3"/>
    <w:link w:val="afffff5"/>
    <w:uiPriority w:val="99"/>
    <w:semiHidden/>
    <w:rsid w:val="0097326C"/>
    <w:rPr>
      <w:rFonts w:ascii="Calibri" w:hAnsi="Calibri" w:cs="Calibri"/>
    </w:rPr>
  </w:style>
  <w:style w:type="table" w:styleId="18">
    <w:name w:val="Table Columns 1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5">
    <w:name w:val="Table Columns 2"/>
    <w:basedOn w:val="a4"/>
    <w:uiPriority w:val="99"/>
    <w:semiHidden/>
    <w:unhideWhenUsed/>
    <w:rsid w:val="0097326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Columns 3"/>
    <w:basedOn w:val="a4"/>
    <w:uiPriority w:val="99"/>
    <w:semiHidden/>
    <w:unhideWhenUsed/>
    <w:rsid w:val="0097326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8">
    <w:name w:val="Table Columns 4"/>
    <w:basedOn w:val="a4"/>
    <w:uiPriority w:val="99"/>
    <w:semiHidden/>
    <w:unhideWhenUsed/>
    <w:rsid w:val="0097326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4"/>
    <w:uiPriority w:val="99"/>
    <w:semiHidden/>
    <w:unhideWhenUsed/>
    <w:rsid w:val="0097326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fffff7">
    <w:name w:val="Signature"/>
    <w:basedOn w:val="a2"/>
    <w:link w:val="afffff8"/>
    <w:uiPriority w:val="99"/>
    <w:semiHidden/>
    <w:unhideWhenUsed/>
    <w:rsid w:val="0097326C"/>
    <w:pPr>
      <w:ind w:left="4320"/>
    </w:pPr>
  </w:style>
  <w:style w:type="character" w:customStyle="1" w:styleId="afffff8">
    <w:name w:val="Подпись Знак"/>
    <w:basedOn w:val="a3"/>
    <w:link w:val="afffff7"/>
    <w:uiPriority w:val="99"/>
    <w:semiHidden/>
    <w:rsid w:val="0097326C"/>
    <w:rPr>
      <w:rFonts w:ascii="Calibri" w:hAnsi="Calibri" w:cs="Calibri"/>
    </w:rPr>
  </w:style>
  <w:style w:type="table" w:styleId="19">
    <w:name w:val="Table Simple 1"/>
    <w:basedOn w:val="a4"/>
    <w:uiPriority w:val="99"/>
    <w:semiHidden/>
    <w:unhideWhenUsed/>
    <w:rsid w:val="0097326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6">
    <w:name w:val="Table Simple 2"/>
    <w:basedOn w:val="a4"/>
    <w:uiPriority w:val="99"/>
    <w:semiHidden/>
    <w:unhideWhenUsed/>
    <w:rsid w:val="0097326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Simple 3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4"/>
    <w:uiPriority w:val="99"/>
    <w:semiHidden/>
    <w:unhideWhenUsed/>
    <w:rsid w:val="0097326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7">
    <w:name w:val="Table Subtle 2"/>
    <w:basedOn w:val="a4"/>
    <w:uiPriority w:val="99"/>
    <w:rsid w:val="0097326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1b">
    <w:name w:val="index 1"/>
    <w:basedOn w:val="a2"/>
    <w:next w:val="a2"/>
    <w:autoRedefine/>
    <w:uiPriority w:val="99"/>
    <w:semiHidden/>
    <w:unhideWhenUsed/>
    <w:rsid w:val="0097326C"/>
    <w:pPr>
      <w:ind w:left="220" w:hanging="220"/>
    </w:pPr>
  </w:style>
  <w:style w:type="paragraph" w:styleId="2f8">
    <w:name w:val="index 2"/>
    <w:basedOn w:val="a2"/>
    <w:next w:val="a2"/>
    <w:autoRedefine/>
    <w:uiPriority w:val="99"/>
    <w:semiHidden/>
    <w:unhideWhenUsed/>
    <w:rsid w:val="0097326C"/>
    <w:pPr>
      <w:ind w:left="440" w:hanging="220"/>
    </w:pPr>
  </w:style>
  <w:style w:type="paragraph" w:styleId="3f0">
    <w:name w:val="index 3"/>
    <w:basedOn w:val="a2"/>
    <w:next w:val="a2"/>
    <w:autoRedefine/>
    <w:uiPriority w:val="99"/>
    <w:semiHidden/>
    <w:unhideWhenUsed/>
    <w:rsid w:val="0097326C"/>
    <w:pPr>
      <w:ind w:left="660" w:hanging="220"/>
    </w:pPr>
  </w:style>
  <w:style w:type="paragraph" w:styleId="49">
    <w:name w:val="index 4"/>
    <w:basedOn w:val="a2"/>
    <w:next w:val="a2"/>
    <w:autoRedefine/>
    <w:uiPriority w:val="99"/>
    <w:semiHidden/>
    <w:unhideWhenUsed/>
    <w:rsid w:val="0097326C"/>
    <w:pPr>
      <w:ind w:left="880" w:hanging="220"/>
    </w:pPr>
  </w:style>
  <w:style w:type="paragraph" w:styleId="58">
    <w:name w:val="index 5"/>
    <w:basedOn w:val="a2"/>
    <w:next w:val="a2"/>
    <w:autoRedefine/>
    <w:uiPriority w:val="99"/>
    <w:semiHidden/>
    <w:unhideWhenUsed/>
    <w:rsid w:val="0097326C"/>
    <w:pPr>
      <w:ind w:left="1100" w:hanging="220"/>
    </w:pPr>
  </w:style>
  <w:style w:type="paragraph" w:styleId="62">
    <w:name w:val="index 6"/>
    <w:basedOn w:val="a2"/>
    <w:next w:val="a2"/>
    <w:autoRedefine/>
    <w:uiPriority w:val="99"/>
    <w:semiHidden/>
    <w:unhideWhenUsed/>
    <w:rsid w:val="0097326C"/>
    <w:pPr>
      <w:ind w:left="1320" w:hanging="220"/>
    </w:pPr>
  </w:style>
  <w:style w:type="paragraph" w:styleId="72">
    <w:name w:val="index 7"/>
    <w:basedOn w:val="a2"/>
    <w:next w:val="a2"/>
    <w:autoRedefine/>
    <w:uiPriority w:val="99"/>
    <w:semiHidden/>
    <w:unhideWhenUsed/>
    <w:rsid w:val="0097326C"/>
    <w:pPr>
      <w:ind w:left="1540" w:hanging="220"/>
    </w:pPr>
  </w:style>
  <w:style w:type="paragraph" w:styleId="82">
    <w:name w:val="index 8"/>
    <w:basedOn w:val="a2"/>
    <w:next w:val="a2"/>
    <w:autoRedefine/>
    <w:uiPriority w:val="99"/>
    <w:semiHidden/>
    <w:unhideWhenUsed/>
    <w:rsid w:val="0097326C"/>
    <w:pPr>
      <w:ind w:left="1760" w:hanging="220"/>
    </w:pPr>
  </w:style>
  <w:style w:type="paragraph" w:styleId="92">
    <w:name w:val="index 9"/>
    <w:basedOn w:val="a2"/>
    <w:next w:val="a2"/>
    <w:autoRedefine/>
    <w:uiPriority w:val="99"/>
    <w:semiHidden/>
    <w:unhideWhenUsed/>
    <w:rsid w:val="0097326C"/>
    <w:pPr>
      <w:ind w:left="1980" w:hanging="220"/>
    </w:pPr>
  </w:style>
  <w:style w:type="paragraph" w:styleId="afffff9">
    <w:name w:val="index heading"/>
    <w:basedOn w:val="a2"/>
    <w:next w:val="1b"/>
    <w:uiPriority w:val="99"/>
    <w:semiHidden/>
    <w:unhideWhenUsed/>
    <w:rsid w:val="0097326C"/>
    <w:rPr>
      <w:rFonts w:ascii="Calibri Light" w:eastAsiaTheme="majorEastAsia" w:hAnsi="Calibri Light" w:cs="Calibri Light"/>
      <w:b/>
      <w:bCs/>
    </w:rPr>
  </w:style>
  <w:style w:type="paragraph" w:styleId="afffffa">
    <w:name w:val="Closing"/>
    <w:basedOn w:val="a2"/>
    <w:link w:val="afffffb"/>
    <w:uiPriority w:val="99"/>
    <w:semiHidden/>
    <w:unhideWhenUsed/>
    <w:rsid w:val="0097326C"/>
    <w:pPr>
      <w:ind w:left="4320"/>
    </w:pPr>
  </w:style>
  <w:style w:type="character" w:customStyle="1" w:styleId="afffffb">
    <w:name w:val="Прощание Знак"/>
    <w:basedOn w:val="a3"/>
    <w:link w:val="afffffa"/>
    <w:uiPriority w:val="99"/>
    <w:semiHidden/>
    <w:rsid w:val="0097326C"/>
    <w:rPr>
      <w:rFonts w:ascii="Calibri" w:hAnsi="Calibri" w:cs="Calibri"/>
    </w:rPr>
  </w:style>
  <w:style w:type="table" w:styleId="afffffc">
    <w:name w:val="Table Grid"/>
    <w:basedOn w:val="a4"/>
    <w:uiPriority w:val="39"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c">
    <w:name w:val="Table Grid 1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9">
    <w:name w:val="Table Grid 2"/>
    <w:basedOn w:val="a4"/>
    <w:uiPriority w:val="99"/>
    <w:semiHidden/>
    <w:unhideWhenUsed/>
    <w:rsid w:val="0097326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1">
    <w:name w:val="Table Grid 3"/>
    <w:basedOn w:val="a4"/>
    <w:uiPriority w:val="99"/>
    <w:semiHidden/>
    <w:unhideWhenUsed/>
    <w:rsid w:val="0097326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a">
    <w:name w:val="Table Grid 4"/>
    <w:basedOn w:val="a4"/>
    <w:uiPriority w:val="99"/>
    <w:semiHidden/>
    <w:unhideWhenUsed/>
    <w:rsid w:val="0097326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9">
    <w:name w:val="Table Grid 5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3">
    <w:name w:val="Table Grid 6"/>
    <w:basedOn w:val="a4"/>
    <w:uiPriority w:val="99"/>
    <w:semiHidden/>
    <w:unhideWhenUsed/>
    <w:rsid w:val="0097326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3">
    <w:name w:val="Table Grid 7"/>
    <w:basedOn w:val="a4"/>
    <w:uiPriority w:val="99"/>
    <w:semiHidden/>
    <w:unhideWhenUsed/>
    <w:rsid w:val="0097326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3">
    <w:name w:val="Table Grid 8"/>
    <w:basedOn w:val="a4"/>
    <w:uiPriority w:val="99"/>
    <w:semiHidden/>
    <w:unhideWhenUsed/>
    <w:rsid w:val="0097326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d">
    <w:name w:val="Grid Table Light"/>
    <w:basedOn w:val="a4"/>
    <w:uiPriority w:val="40"/>
    <w:rsid w:val="0097326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8">
    <w:name w:val="Grid Table 1 Light"/>
    <w:basedOn w:val="a4"/>
    <w:uiPriority w:val="46"/>
    <w:rsid w:val="0097326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11">
    <w:name w:val="Grid Table 1 Light Accent 1"/>
    <w:basedOn w:val="a4"/>
    <w:uiPriority w:val="46"/>
    <w:rsid w:val="0097326C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1">
    <w:name w:val="Grid Table 1 Light Accent 2"/>
    <w:basedOn w:val="a4"/>
    <w:uiPriority w:val="46"/>
    <w:rsid w:val="0097326C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1">
    <w:name w:val="Grid Table 1 Light Accent 3"/>
    <w:basedOn w:val="a4"/>
    <w:uiPriority w:val="46"/>
    <w:rsid w:val="0097326C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1">
    <w:name w:val="Grid Table 1 Light Accent 4"/>
    <w:basedOn w:val="a4"/>
    <w:uiPriority w:val="46"/>
    <w:rsid w:val="0097326C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51">
    <w:name w:val="Grid Table 1 Light Accent 5"/>
    <w:basedOn w:val="a4"/>
    <w:uiPriority w:val="46"/>
    <w:rsid w:val="0097326C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61">
    <w:name w:val="Grid Table 1 Light Accent 6"/>
    <w:basedOn w:val="a4"/>
    <w:uiPriority w:val="46"/>
    <w:rsid w:val="0097326C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8">
    <w:name w:val="Grid Table 2"/>
    <w:basedOn w:val="a4"/>
    <w:uiPriority w:val="47"/>
    <w:rsid w:val="0097326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211">
    <w:name w:val="Grid Table 2 Accent 1"/>
    <w:basedOn w:val="a4"/>
    <w:uiPriority w:val="47"/>
    <w:rsid w:val="0097326C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221">
    <w:name w:val="Grid Table 2 Accent 2"/>
    <w:basedOn w:val="a4"/>
    <w:uiPriority w:val="47"/>
    <w:rsid w:val="0097326C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231">
    <w:name w:val="Grid Table 2 Accent 3"/>
    <w:basedOn w:val="a4"/>
    <w:uiPriority w:val="47"/>
    <w:rsid w:val="0097326C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41">
    <w:name w:val="Grid Table 2 Accent 4"/>
    <w:basedOn w:val="a4"/>
    <w:uiPriority w:val="47"/>
    <w:rsid w:val="0097326C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251">
    <w:name w:val="Grid Table 2 Accent 5"/>
    <w:basedOn w:val="a4"/>
    <w:uiPriority w:val="47"/>
    <w:rsid w:val="0097326C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261">
    <w:name w:val="Grid Table 2 Accent 6"/>
    <w:basedOn w:val="a4"/>
    <w:uiPriority w:val="47"/>
    <w:rsid w:val="0097326C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38">
    <w:name w:val="Grid Table 3"/>
    <w:basedOn w:val="a4"/>
    <w:uiPriority w:val="48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311">
    <w:name w:val="Grid Table 3 Accent 1"/>
    <w:basedOn w:val="a4"/>
    <w:uiPriority w:val="48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321">
    <w:name w:val="Grid Table 3 Accent 2"/>
    <w:basedOn w:val="a4"/>
    <w:uiPriority w:val="48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331">
    <w:name w:val="Grid Table 3 Accent 3"/>
    <w:basedOn w:val="a4"/>
    <w:uiPriority w:val="48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341">
    <w:name w:val="Grid Table 3 Accent 4"/>
    <w:basedOn w:val="a4"/>
    <w:uiPriority w:val="48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351">
    <w:name w:val="Grid Table 3 Accent 5"/>
    <w:basedOn w:val="a4"/>
    <w:uiPriority w:val="48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361">
    <w:name w:val="Grid Table 3 Accent 6"/>
    <w:basedOn w:val="a4"/>
    <w:uiPriority w:val="48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48">
    <w:name w:val="Grid Table 4"/>
    <w:basedOn w:val="a4"/>
    <w:uiPriority w:val="49"/>
    <w:rsid w:val="0097326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1">
    <w:name w:val="Grid Table 4 Accent 1"/>
    <w:basedOn w:val="a4"/>
    <w:uiPriority w:val="49"/>
    <w:rsid w:val="0097326C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21">
    <w:name w:val="Grid Table 4 Accent 2"/>
    <w:basedOn w:val="a4"/>
    <w:uiPriority w:val="49"/>
    <w:rsid w:val="0097326C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431">
    <w:name w:val="Grid Table 4 Accent 3"/>
    <w:basedOn w:val="a4"/>
    <w:uiPriority w:val="49"/>
    <w:rsid w:val="0097326C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1">
    <w:name w:val="Grid Table 4 Accent 4"/>
    <w:basedOn w:val="a4"/>
    <w:uiPriority w:val="49"/>
    <w:rsid w:val="0097326C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451">
    <w:name w:val="Grid Table 4 Accent 5"/>
    <w:basedOn w:val="a4"/>
    <w:uiPriority w:val="49"/>
    <w:rsid w:val="0097326C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461">
    <w:name w:val="Grid Table 4 Accent 6"/>
    <w:basedOn w:val="a4"/>
    <w:uiPriority w:val="49"/>
    <w:rsid w:val="0097326C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58">
    <w:name w:val="Grid Table 5 Dark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511">
    <w:name w:val="Grid Table 5 Dark Accent 1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-521">
    <w:name w:val="Grid Table 5 Dark Accent 2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-531">
    <w:name w:val="Grid Table 5 Dark Accent 3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-541">
    <w:name w:val="Grid Table 5 Dark Accent 4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-551">
    <w:name w:val="Grid Table 5 Dark Accent 5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-561">
    <w:name w:val="Grid Table 5 Dark Accent 6"/>
    <w:basedOn w:val="a4"/>
    <w:uiPriority w:val="50"/>
    <w:rsid w:val="0097326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-68">
    <w:name w:val="Grid Table 6 Colorful"/>
    <w:basedOn w:val="a4"/>
    <w:uiPriority w:val="51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11">
    <w:name w:val="Grid Table 6 Colorful Accent 1"/>
    <w:basedOn w:val="a4"/>
    <w:uiPriority w:val="51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21">
    <w:name w:val="Grid Table 6 Colorful Accent 2"/>
    <w:basedOn w:val="a4"/>
    <w:uiPriority w:val="51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631">
    <w:name w:val="Grid Table 6 Colorful Accent 3"/>
    <w:basedOn w:val="a4"/>
    <w:uiPriority w:val="51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41">
    <w:name w:val="Grid Table 6 Colorful Accent 4"/>
    <w:basedOn w:val="a4"/>
    <w:uiPriority w:val="51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651">
    <w:name w:val="Grid Table 6 Colorful Accent 5"/>
    <w:basedOn w:val="a4"/>
    <w:uiPriority w:val="51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61">
    <w:name w:val="Grid Table 6 Colorful Accent 6"/>
    <w:basedOn w:val="a4"/>
    <w:uiPriority w:val="51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77">
    <w:name w:val="Grid Table 7 Colorful"/>
    <w:basedOn w:val="a4"/>
    <w:uiPriority w:val="52"/>
    <w:rsid w:val="0097326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710">
    <w:name w:val="Grid Table 7 Colorful Accent 1"/>
    <w:basedOn w:val="a4"/>
    <w:uiPriority w:val="52"/>
    <w:rsid w:val="0097326C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-720">
    <w:name w:val="Grid Table 7 Colorful Accent 2"/>
    <w:basedOn w:val="a4"/>
    <w:uiPriority w:val="52"/>
    <w:rsid w:val="0097326C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-730">
    <w:name w:val="Grid Table 7 Colorful Accent 3"/>
    <w:basedOn w:val="a4"/>
    <w:uiPriority w:val="52"/>
    <w:rsid w:val="0097326C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-740">
    <w:name w:val="Grid Table 7 Colorful Accent 4"/>
    <w:basedOn w:val="a4"/>
    <w:uiPriority w:val="52"/>
    <w:rsid w:val="0097326C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-750">
    <w:name w:val="Grid Table 7 Colorful Accent 5"/>
    <w:basedOn w:val="a4"/>
    <w:uiPriority w:val="52"/>
    <w:rsid w:val="0097326C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-760">
    <w:name w:val="Grid Table 7 Colorful Accent 6"/>
    <w:basedOn w:val="a4"/>
    <w:uiPriority w:val="52"/>
    <w:rsid w:val="0097326C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-19">
    <w:name w:val="Table Web 1"/>
    <w:basedOn w:val="a4"/>
    <w:uiPriority w:val="99"/>
    <w:semiHidden/>
    <w:unhideWhenUsed/>
    <w:rsid w:val="0097326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29">
    <w:name w:val="Table Web 2"/>
    <w:basedOn w:val="a4"/>
    <w:uiPriority w:val="99"/>
    <w:semiHidden/>
    <w:unhideWhenUsed/>
    <w:rsid w:val="0097326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-39">
    <w:name w:val="Table Web 3"/>
    <w:basedOn w:val="a4"/>
    <w:uiPriority w:val="99"/>
    <w:rsid w:val="0097326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ffffe">
    <w:name w:val="footnote reference"/>
    <w:basedOn w:val="a3"/>
    <w:uiPriority w:val="99"/>
    <w:semiHidden/>
    <w:unhideWhenUsed/>
    <w:rsid w:val="0097326C"/>
    <w:rPr>
      <w:rFonts w:ascii="Calibri" w:hAnsi="Calibri" w:cs="Calibri"/>
      <w:vertAlign w:val="superscript"/>
    </w:rPr>
  </w:style>
  <w:style w:type="character" w:styleId="affffff">
    <w:name w:val="line number"/>
    <w:basedOn w:val="a3"/>
    <w:uiPriority w:val="99"/>
    <w:semiHidden/>
    <w:unhideWhenUsed/>
    <w:rsid w:val="0097326C"/>
    <w:rPr>
      <w:rFonts w:ascii="Calibri" w:hAnsi="Calibri" w:cs="Calibri"/>
    </w:rPr>
  </w:style>
  <w:style w:type="table" w:styleId="1d">
    <w:name w:val="Table 3D effects 1"/>
    <w:basedOn w:val="a4"/>
    <w:uiPriority w:val="99"/>
    <w:semiHidden/>
    <w:unhideWhenUsed/>
    <w:rsid w:val="0097326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fa">
    <w:name w:val="Table 3D effects 2"/>
    <w:basedOn w:val="a4"/>
    <w:uiPriority w:val="99"/>
    <w:semiHidden/>
    <w:unhideWhenUsed/>
    <w:rsid w:val="0097326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2">
    <w:name w:val="Table 3D effects 3"/>
    <w:basedOn w:val="a4"/>
    <w:uiPriority w:val="99"/>
    <w:semiHidden/>
    <w:unhideWhenUsed/>
    <w:rsid w:val="0097326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ff0">
    <w:name w:val="Table Theme"/>
    <w:basedOn w:val="a4"/>
    <w:uiPriority w:val="99"/>
    <w:semiHidden/>
    <w:unhideWhenUsed/>
    <w:rsid w:val="009732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fff1">
    <w:name w:val="page number"/>
    <w:basedOn w:val="a3"/>
    <w:uiPriority w:val="99"/>
    <w:semiHidden/>
    <w:unhideWhenUsed/>
    <w:rsid w:val="0097326C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g"/><Relationship Id="rId18" Type="http://schemas.openxmlformats.org/officeDocument/2006/relationships/image" Target="media/image10.jp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5" Type="http://schemas.openxmlformats.org/officeDocument/2006/relationships/settings" Target="settings.xml"/><Relationship Id="rId15" Type="http://schemas.openxmlformats.org/officeDocument/2006/relationships/image" Target="media/image7.jpg"/><Relationship Id="rId10" Type="http://schemas.openxmlformats.org/officeDocument/2006/relationships/image" Target="media/image2.jp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6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123\AppData\Local\Microsoft\Office\16.0\DTS\ru-RU%7b8C4CE90B-A0EF-46F4-99E7-FE449A4FF753%7d\%7bB79E4D67-09DD-4703-87C0-2BC84F1CE473%7dTF2de6fc23-48e8-448b-960e-1bdc6e9248abf716d340_win32-bd955118068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{B79E4D67-09DD-4703-87C0-2BC84F1CE473}TF2de6fc23-48e8-448b-960e-1bdc6e9248abf716d340_win32-bd955118068d</Template>
  <TotalTime>0</TotalTime>
  <Pages>1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2025-12-04T10:12:00Z</dcterms:created>
  <dcterms:modified xsi:type="dcterms:W3CDTF">2025-12-04T17:31:00Z</dcterms:modified>
</cp:coreProperties>
</file>